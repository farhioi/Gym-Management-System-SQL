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001B" w14:textId="3F39BD10" w:rsidR="00207ABC" w:rsidRDefault="00DE3FE4">
      <w:pPr>
        <w:rPr>
          <w:b/>
          <w:sz w:val="32"/>
          <w:szCs w:val="32"/>
          <w:lang w:val="fi-FI"/>
        </w:rPr>
      </w:pPr>
      <w:bookmarkStart w:id="0" w:name="_Hlk161298870"/>
      <w:r>
        <w:rPr>
          <w:b/>
          <w:sz w:val="32"/>
          <w:szCs w:val="32"/>
          <w:lang w:val="fi-FI"/>
        </w:rPr>
        <w:t>Projekt</w:t>
      </w:r>
      <w:bookmarkStart w:id="1" w:name="_Hlk161299473"/>
      <w:bookmarkStart w:id="2" w:name="_Hlk161298394"/>
      <w:r>
        <w:rPr>
          <w:b/>
          <w:sz w:val="32"/>
          <w:szCs w:val="32"/>
          <w:lang w:val="fi-FI"/>
        </w:rPr>
        <w:t>ityö</w:t>
      </w:r>
      <w:r w:rsidR="001121B7">
        <w:rPr>
          <w:b/>
          <w:sz w:val="32"/>
          <w:szCs w:val="32"/>
          <w:lang w:val="fi-FI"/>
        </w:rPr>
        <w:t>- Kuntosalijärjestelmä (</w:t>
      </w:r>
      <w:r w:rsidR="001121B7" w:rsidRPr="001121B7">
        <w:rPr>
          <w:color w:val="FF6699"/>
          <w:sz w:val="32"/>
          <w:szCs w:val="32"/>
          <w:lang w:val="fi-FI"/>
        </w:rPr>
        <w:t>Farhio &amp; Gabriela</w:t>
      </w:r>
      <w:r w:rsidR="001121B7">
        <w:rPr>
          <w:b/>
          <w:sz w:val="32"/>
          <w:szCs w:val="32"/>
          <w:lang w:val="fi-FI"/>
        </w:rPr>
        <w:t>)</w:t>
      </w:r>
    </w:p>
    <w:p w14:paraId="061E0A84" w14:textId="77777777" w:rsidR="00B8085C" w:rsidRDefault="00B8085C" w:rsidP="00B8085C">
      <w:pPr>
        <w:ind w:left="720"/>
        <w:rPr>
          <w:lang w:val="fi-FI"/>
        </w:rPr>
      </w:pPr>
      <w:bookmarkStart w:id="3" w:name="_Toc422108226"/>
      <w:bookmarkStart w:id="4" w:name="_Toc422116400"/>
      <w:bookmarkStart w:id="5" w:name="_Toc422192880"/>
      <w:bookmarkStart w:id="6" w:name="_Toc422193586"/>
      <w:bookmarkStart w:id="7" w:name="_Toc422194369"/>
      <w:bookmarkStart w:id="8" w:name="_Toc422214503"/>
      <w:bookmarkStart w:id="9" w:name="_Toc422214545"/>
      <w:bookmarkStart w:id="10" w:name="_Toc422555185"/>
      <w:bookmarkStart w:id="11" w:name="_Toc422555296"/>
      <w:bookmarkStart w:id="12" w:name="_Toc422556291"/>
      <w:bookmarkStart w:id="13" w:name="_Toc447521372"/>
      <w:bookmarkStart w:id="14" w:name="_Toc506112328"/>
      <w:bookmarkStart w:id="15" w:name="_Toc62236607"/>
    </w:p>
    <w:p w14:paraId="67AA2E7B" w14:textId="63492F29" w:rsidR="00B8085C" w:rsidRDefault="00B8085C" w:rsidP="00B8085C">
      <w:pPr>
        <w:rPr>
          <w:lang w:val="fi-FI"/>
        </w:rPr>
      </w:pPr>
      <w:r>
        <w:rPr>
          <w:lang w:val="fi-FI"/>
        </w:rPr>
        <w:t xml:space="preserve">Työn esittelyvaiheessa </w:t>
      </w:r>
      <w:r w:rsidR="00DE3FE4">
        <w:rPr>
          <w:lang w:val="fi-FI"/>
        </w:rPr>
        <w:t>projektityö</w:t>
      </w:r>
      <w:r>
        <w:rPr>
          <w:lang w:val="fi-FI"/>
        </w:rPr>
        <w:t xml:space="preserve"> kootaan palautettavaksi </w:t>
      </w:r>
      <w:r w:rsidR="00D50101">
        <w:rPr>
          <w:lang w:val="fi-FI"/>
        </w:rPr>
        <w:t>yhtenä</w:t>
      </w:r>
      <w:r>
        <w:rPr>
          <w:lang w:val="fi-FI"/>
        </w:rPr>
        <w:t xml:space="preserve"> dokumentti</w:t>
      </w:r>
      <w:r w:rsidR="00D50101">
        <w:rPr>
          <w:lang w:val="fi-FI"/>
        </w:rPr>
        <w:t>na</w:t>
      </w:r>
      <w:r>
        <w:rPr>
          <w:lang w:val="fi-FI"/>
        </w:rPr>
        <w:t xml:space="preserve">. Vastaukset kootaan </w:t>
      </w:r>
      <w:r w:rsidR="00DE3FE4">
        <w:rPr>
          <w:lang w:val="fi-FI"/>
        </w:rPr>
        <w:t>tälle</w:t>
      </w:r>
      <w:r>
        <w:rPr>
          <w:lang w:val="fi-FI"/>
        </w:rPr>
        <w:t xml:space="preserve"> dokumenttipohjalle. </w:t>
      </w:r>
      <w:r w:rsidRPr="00A71265">
        <w:rPr>
          <w:highlight w:val="yellow"/>
          <w:lang w:val="fi-FI"/>
        </w:rPr>
        <w:t>Esimerkkiratkaisut tulee poistaa siten, että arviointiin jätettävässä työssä on vain oman työn kuvaus + tarvittavat tekijätiedot yms.</w:t>
      </w:r>
      <w:r w:rsidRPr="006863FB">
        <w:rPr>
          <w:lang w:val="fi-FI"/>
        </w:rPr>
        <w:t xml:space="preserve"> </w:t>
      </w:r>
    </w:p>
    <w:p w14:paraId="06C6171A" w14:textId="77777777" w:rsidR="00B8085C" w:rsidRDefault="00B8085C" w:rsidP="00B8085C">
      <w:pPr>
        <w:rPr>
          <w:lang w:val="fi-FI"/>
        </w:rPr>
      </w:pPr>
    </w:p>
    <w:p w14:paraId="787101EE" w14:textId="77777777" w:rsidR="00B8085C" w:rsidRPr="00B8085C" w:rsidRDefault="00B8085C" w:rsidP="00B8085C">
      <w:pPr>
        <w:rPr>
          <w:lang w:val="fi-FI"/>
        </w:rPr>
      </w:pPr>
      <w:r>
        <w:rPr>
          <w:lang w:val="fi-FI"/>
        </w:rPr>
        <w:t>Sisältö</w:t>
      </w:r>
    </w:p>
    <w:p w14:paraId="38B23A9B" w14:textId="03D7AA66" w:rsidR="00ED2C02" w:rsidRDefault="00B8085C">
      <w:pPr>
        <w:pStyle w:val="TOC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6863FB">
        <w:rPr>
          <w:lang w:val="fi-FI"/>
        </w:rPr>
        <w:fldChar w:fldCharType="begin"/>
      </w:r>
      <w:r w:rsidRPr="006863FB">
        <w:rPr>
          <w:lang w:val="fi-FI"/>
        </w:rPr>
        <w:instrText xml:space="preserve"> TOC \o "1-3" \h \z \u </w:instrText>
      </w:r>
      <w:r w:rsidRPr="006863FB">
        <w:rPr>
          <w:lang w:val="fi-FI"/>
        </w:rPr>
        <w:fldChar w:fldCharType="separate"/>
      </w:r>
      <w:hyperlink w:anchor="_Toc193298010" w:history="1">
        <w:r w:rsidR="00ED2C02" w:rsidRPr="004A5EEB">
          <w:rPr>
            <w:rStyle w:val="Hyperlink"/>
            <w:noProof/>
          </w:rPr>
          <w:t>1.</w:t>
        </w:r>
        <w:r w:rsidR="00ED2C02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</w:rPr>
          <w:tab/>
        </w:r>
        <w:r w:rsidR="00ED2C02" w:rsidRPr="004A5EEB">
          <w:rPr>
            <w:rStyle w:val="Hyperlink"/>
            <w:noProof/>
          </w:rPr>
          <w:t>Katselmus, arviointilomake</w:t>
        </w:r>
        <w:r w:rsidR="00ED2C02">
          <w:rPr>
            <w:noProof/>
            <w:webHidden/>
          </w:rPr>
          <w:tab/>
        </w:r>
        <w:r w:rsidR="00ED2C02">
          <w:rPr>
            <w:noProof/>
            <w:webHidden/>
          </w:rPr>
          <w:fldChar w:fldCharType="begin"/>
        </w:r>
        <w:r w:rsidR="00ED2C02">
          <w:rPr>
            <w:noProof/>
            <w:webHidden/>
          </w:rPr>
          <w:instrText xml:space="preserve"> PAGEREF _Toc193298010 \h </w:instrText>
        </w:r>
        <w:r w:rsidR="00ED2C02">
          <w:rPr>
            <w:noProof/>
            <w:webHidden/>
          </w:rPr>
        </w:r>
        <w:r w:rsidR="00ED2C02">
          <w:rPr>
            <w:noProof/>
            <w:webHidden/>
          </w:rPr>
          <w:fldChar w:fldCharType="separate"/>
        </w:r>
        <w:r w:rsidR="00ED2C02">
          <w:rPr>
            <w:noProof/>
            <w:webHidden/>
          </w:rPr>
          <w:t>2</w:t>
        </w:r>
        <w:r w:rsidR="00ED2C02">
          <w:rPr>
            <w:noProof/>
            <w:webHidden/>
          </w:rPr>
          <w:fldChar w:fldCharType="end"/>
        </w:r>
      </w:hyperlink>
    </w:p>
    <w:p w14:paraId="287F2566" w14:textId="791B0A2C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11" w:history="1">
        <w:r w:rsidRPr="004A5EEB">
          <w:rPr>
            <w:rStyle w:val="Hyperlink"/>
            <w:bCs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Arvioinneista saatavat pisteet: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CA92C5" w14:textId="5AAA28D7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12" w:history="1">
        <w:r w:rsidRPr="004A5EEB">
          <w:rPr>
            <w:rStyle w:val="Hyperlink"/>
            <w:bCs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Töiden luovutus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6D6BCD" w14:textId="5514A99B" w:rsidR="00ED2C02" w:rsidRDefault="00ED2C02">
      <w:pPr>
        <w:pStyle w:val="TOC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193298013" w:history="1">
        <w:r w:rsidRPr="004A5EE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PROJEKTITYÖn tietojärjestelmän esittely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CD8851" w14:textId="7A903107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14" w:history="1">
        <w:r w:rsidRPr="004A5EEB">
          <w:rPr>
            <w:rStyle w:val="Hyperlink"/>
            <w:bCs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Työn nimi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F35407" w14:textId="44B9D756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15" w:history="1">
        <w:r w:rsidRPr="004A5EEB">
          <w:rPr>
            <w:rStyle w:val="Hyperlink"/>
            <w:bCs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Tietojärjestelmän kuvaus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EB911E" w14:textId="58198F6E" w:rsidR="00ED2C02" w:rsidRDefault="00ED2C02">
      <w:pPr>
        <w:pStyle w:val="TOC3"/>
        <w:tabs>
          <w:tab w:val="left" w:pos="132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16" w:history="1">
        <w:r w:rsidRPr="004A5EEB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Järjestelmän päätoiminnot: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2B206A" w14:textId="0BA28BD0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17" w:history="1">
        <w:r w:rsidRPr="004A5EEB">
          <w:rPr>
            <w:rStyle w:val="Hyperlink"/>
            <w:bCs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Oman projektitietokannan (kuvakaappaus serveristä)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87475E" w14:textId="53C1298A" w:rsidR="00ED2C02" w:rsidRDefault="00ED2C02">
      <w:pPr>
        <w:pStyle w:val="TOC3"/>
        <w:tabs>
          <w:tab w:val="left" w:pos="132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18" w:history="1">
        <w:r w:rsidRPr="004A5EEB">
          <w:rPr>
            <w:rStyle w:val="Hyperlink"/>
            <w:b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b/>
            <w:noProof/>
          </w:rPr>
          <w:t>ER-kaavio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C9B838" w14:textId="66219513" w:rsidR="00ED2C02" w:rsidRDefault="00ED2C02">
      <w:pPr>
        <w:pStyle w:val="TOC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193298019" w:history="1">
        <w:r w:rsidRPr="004A5EE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Käyttäjät, roolit ja niiden oikeudet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ACF25E" w14:textId="6D59D2A8" w:rsidR="00ED2C02" w:rsidRDefault="00ED2C02">
      <w:pPr>
        <w:pStyle w:val="TOC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193298020" w:history="1">
        <w:r w:rsidRPr="004A5EE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Tietokantaobjektit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DAD890" w14:textId="77A2FF0C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21" w:history="1">
        <w:r w:rsidRPr="004A5EEB">
          <w:rPr>
            <w:rStyle w:val="Hyperlink"/>
            <w:bCs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Tietokannan luonti, CREATE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B2F309" w14:textId="26C8A757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22" w:history="1">
        <w:r w:rsidRPr="004A5EEB">
          <w:rPr>
            <w:rStyle w:val="Hyperlink"/>
            <w:bCs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Taulut ja suhteet, CREATE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22A1AB" w14:textId="7A8C22E7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23" w:history="1">
        <w:r w:rsidRPr="004A5EEB">
          <w:rPr>
            <w:rStyle w:val="Hyperlink"/>
            <w:bCs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rFonts w:ascii="Consolas" w:hAnsi="Consolas" w:cs="Consolas"/>
            <w:noProof/>
          </w:rPr>
          <w:t>);</w:t>
        </w:r>
        <w:r w:rsidRPr="004A5EEB">
          <w:rPr>
            <w:rStyle w:val="Hyperlink"/>
            <w:noProof/>
          </w:rPr>
          <w:t>Tietosisällön lisäys, INSERT-lauseet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A1118F" w14:textId="16EFDAA7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24" w:history="1">
        <w:r w:rsidRPr="004A5EEB">
          <w:rPr>
            <w:rStyle w:val="Hyperlink"/>
            <w:bCs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Näkymät, CREATE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2B7F21" w14:textId="4CBB63B8" w:rsidR="00ED2C02" w:rsidRDefault="00ED2C0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25" w:history="1">
        <w:r w:rsidRPr="004A5EEB">
          <w:rPr>
            <w:rStyle w:val="Hyperlink"/>
            <w:rFonts w:ascii="Times New Roman" w:hAnsi="Times New Roman" w:cs="Times New Roman"/>
            <w:b/>
            <w:bCs/>
            <w:noProof/>
          </w:rPr>
          <w:t>Näkymän tiedon hakeminen (</w:t>
        </w:r>
        <w:r w:rsidRPr="004A5EEB">
          <w:rPr>
            <w:rStyle w:val="Hyperlink"/>
            <w:rFonts w:ascii="Courier New" w:hAnsi="Courier New" w:cs="Courier New"/>
            <w:b/>
            <w:bCs/>
            <w:noProof/>
          </w:rPr>
          <w:t>SELECT</w:t>
        </w:r>
        <w:r w:rsidRPr="004A5EEB">
          <w:rPr>
            <w:rStyle w:val="Hyperlink"/>
            <w:rFonts w:ascii="Times New Roman" w:hAnsi="Times New Roman" w:cs="Times New Roman"/>
            <w:b/>
            <w:bCs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B8E935" w14:textId="6BEB0FB2" w:rsidR="00ED2C02" w:rsidRDefault="00ED2C0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26" w:history="1">
        <w:r w:rsidRPr="004A5EEB">
          <w:rPr>
            <w:rStyle w:val="Hyperlink"/>
            <w:rFonts w:ascii="Times New Roman" w:hAnsi="Times New Roman" w:cs="Times New Roman"/>
            <w:b/>
            <w:bCs/>
            <w:noProof/>
          </w:rPr>
          <w:t>Näkymän käyttö muiden kyselyiden osana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D77663" w14:textId="4DED5101" w:rsidR="00ED2C02" w:rsidRDefault="00ED2C0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27" w:history="1">
        <w:r w:rsidRPr="004A5EEB">
          <w:rPr>
            <w:rStyle w:val="Hyperlink"/>
            <w:rFonts w:ascii="Times New Roman" w:hAnsi="Times New Roman" w:cs="Times New Roman"/>
            <w:b/>
            <w:bCs/>
            <w:noProof/>
          </w:rPr>
          <w:t>Näkymän poistaminen (</w:t>
        </w:r>
        <w:r w:rsidRPr="004A5EEB">
          <w:rPr>
            <w:rStyle w:val="Hyperlink"/>
            <w:rFonts w:ascii="Courier New" w:hAnsi="Courier New" w:cs="Courier New"/>
            <w:b/>
            <w:bCs/>
            <w:noProof/>
          </w:rPr>
          <w:t>DROP VIEW</w:t>
        </w:r>
        <w:r w:rsidRPr="004A5EEB">
          <w:rPr>
            <w:rStyle w:val="Hyperlink"/>
            <w:rFonts w:ascii="Times New Roman" w:hAnsi="Times New Roman" w:cs="Times New Roman"/>
            <w:b/>
            <w:bCs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E58F87" w14:textId="3202FDA3" w:rsidR="00ED2C02" w:rsidRDefault="00ED2C02">
      <w:pPr>
        <w:pStyle w:val="TOC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298028" w:history="1">
        <w:r w:rsidRPr="004A5EEB">
          <w:rPr>
            <w:rStyle w:val="Hyperlink"/>
            <w:bCs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5EEB">
          <w:rPr>
            <w:rStyle w:val="Hyperlink"/>
            <w:noProof/>
          </w:rPr>
          <w:t>Indeksit, CREATE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_Toc193298028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145845" w14:textId="554AFBFF" w:rsidR="00B8085C" w:rsidRDefault="00B8085C" w:rsidP="00B8085C">
      <w:pPr>
        <w:pStyle w:val="Heading1"/>
        <w:tabs>
          <w:tab w:val="clear" w:pos="0"/>
        </w:tabs>
        <w:suppressAutoHyphens w:val="0"/>
        <w:jc w:val="both"/>
      </w:pPr>
      <w:r w:rsidRPr="006863FB">
        <w:lastRenderedPageBreak/>
        <w:fldChar w:fldCharType="end"/>
      </w:r>
      <w:bookmarkStart w:id="16" w:name="_Toc184031219"/>
      <w:bookmarkStart w:id="17" w:name="_Toc221100021"/>
      <w:bookmarkStart w:id="18" w:name="_Toc193298010"/>
      <w:bookmarkStart w:id="19" w:name="_Toc184031220"/>
      <w:bookmarkStart w:id="20" w:name="_Toc184031195"/>
      <w:bookmarkStart w:id="21" w:name="_Toc221100001"/>
      <w:r w:rsidRPr="006863FB">
        <w:t>Katselmus, arviointilomake</w:t>
      </w:r>
      <w:bookmarkEnd w:id="16"/>
      <w:bookmarkEnd w:id="17"/>
      <w:bookmarkEnd w:id="18"/>
      <w:r>
        <w:t xml:space="preserve"> </w:t>
      </w:r>
    </w:p>
    <w:p w14:paraId="0B8B2CA8" w14:textId="77777777" w:rsidR="00D65F18" w:rsidRPr="00D65F18" w:rsidRDefault="00D65F18" w:rsidP="00D65F18">
      <w:pPr>
        <w:pStyle w:val="Heading2"/>
      </w:pPr>
      <w:bookmarkStart w:id="22" w:name="_Toc193298011"/>
      <w:r>
        <w:t>Arvioinneista saatavat pisteet:</w:t>
      </w:r>
      <w:bookmarkEnd w:id="22"/>
    </w:p>
    <w:p w14:paraId="753CD77C" w14:textId="218E08A4" w:rsidR="00D65F18" w:rsidRDefault="00D65F18" w:rsidP="00D65F18">
      <w:pPr>
        <w:rPr>
          <w:lang w:val="fi-FI"/>
        </w:rPr>
      </w:pPr>
      <w:r>
        <w:rPr>
          <w:lang w:val="fi-FI"/>
        </w:rPr>
        <w:t xml:space="preserve">10 p: </w:t>
      </w:r>
      <w:r w:rsidRPr="00A36652">
        <w:rPr>
          <w:lang w:val="fi-FI"/>
        </w:rPr>
        <w:t xml:space="preserve">Tietojärjestelmäkuvaus ja </w:t>
      </w:r>
      <w:r>
        <w:rPr>
          <w:lang w:val="fi-FI"/>
        </w:rPr>
        <w:t>t</w:t>
      </w:r>
      <w:r w:rsidRPr="00A36652">
        <w:rPr>
          <w:lang w:val="fi-FI"/>
        </w:rPr>
        <w:t>ietokantasuunnitelma jätetty hyväksytysti</w:t>
      </w:r>
      <w:r w:rsidR="0023754D">
        <w:rPr>
          <w:lang w:val="fi-FI"/>
        </w:rPr>
        <w:t xml:space="preserve"> (tämä palautettu jo aiemmin)</w:t>
      </w:r>
    </w:p>
    <w:p w14:paraId="3A23A190" w14:textId="2894D198" w:rsidR="00D65F18" w:rsidRDefault="0023754D" w:rsidP="00D65F18">
      <w:pPr>
        <w:rPr>
          <w:lang w:val="fi-FI"/>
        </w:rPr>
      </w:pPr>
      <w:r>
        <w:rPr>
          <w:lang w:val="fi-FI"/>
        </w:rPr>
        <w:t>2</w:t>
      </w:r>
      <w:r w:rsidR="00D65F18">
        <w:rPr>
          <w:lang w:val="fi-FI"/>
        </w:rPr>
        <w:t xml:space="preserve">0 p: </w:t>
      </w:r>
      <w:r w:rsidR="00E31073">
        <w:rPr>
          <w:lang w:val="fi-FI"/>
        </w:rPr>
        <w:t>Töiden luovutus</w:t>
      </w:r>
      <w:r w:rsidR="00D65F18">
        <w:rPr>
          <w:lang w:val="fi-FI"/>
        </w:rPr>
        <w:t>.</w:t>
      </w:r>
    </w:p>
    <w:p w14:paraId="03F9F259" w14:textId="7DCBA4A6" w:rsidR="00D65F18" w:rsidRDefault="00E31073" w:rsidP="009D6365">
      <w:pPr>
        <w:pStyle w:val="Heading2"/>
      </w:pPr>
      <w:bookmarkStart w:id="23" w:name="_Toc193298012"/>
      <w:r>
        <w:t>Töiden luovutus</w:t>
      </w:r>
      <w:bookmarkEnd w:id="23"/>
    </w:p>
    <w:p w14:paraId="26D2FC6D" w14:textId="6B7699DE" w:rsidR="00B8085C" w:rsidRDefault="00E31073" w:rsidP="00B8085C">
      <w:pPr>
        <w:rPr>
          <w:lang w:val="fi-FI"/>
        </w:rPr>
      </w:pPr>
      <w:r>
        <w:rPr>
          <w:lang w:val="fi-FI"/>
        </w:rPr>
        <w:t>Luovutuspäivä on</w:t>
      </w:r>
      <w:r w:rsidR="00D34477">
        <w:rPr>
          <w:lang w:val="fi-FI"/>
        </w:rPr>
        <w:t xml:space="preserve"> </w:t>
      </w:r>
      <w:r w:rsidR="00363260">
        <w:rPr>
          <w:lang w:val="fi-FI"/>
        </w:rPr>
        <w:t>16</w:t>
      </w:r>
      <w:r w:rsidR="00D34477">
        <w:rPr>
          <w:lang w:val="fi-FI"/>
        </w:rPr>
        <w:t>.4.202</w:t>
      </w:r>
      <w:r w:rsidR="00363260">
        <w:rPr>
          <w:lang w:val="fi-FI"/>
        </w:rPr>
        <w:t>5</w:t>
      </w:r>
      <w:r>
        <w:rPr>
          <w:lang w:val="fi-FI"/>
        </w:rPr>
        <w:t xml:space="preserve">; tarkempi </w:t>
      </w:r>
      <w:r w:rsidR="001743E9">
        <w:rPr>
          <w:lang w:val="fi-FI"/>
        </w:rPr>
        <w:t>aikataulu Portalissa. Työt luovutetaan ryhmä kerralla (vain palauttava ryhmä paikalla aikataulun mukaisesti)</w:t>
      </w:r>
      <w:r w:rsidR="00D65F18">
        <w:rPr>
          <w:lang w:val="fi-FI"/>
        </w:rPr>
        <w:t xml:space="preserve">. </w:t>
      </w:r>
    </w:p>
    <w:p w14:paraId="7D1FB3DD" w14:textId="77777777" w:rsidR="0058600A" w:rsidRDefault="0058600A" w:rsidP="00B8085C">
      <w:pPr>
        <w:rPr>
          <w:lang w:val="fi-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A03FE1" w:rsidRPr="00D57CE3" w14:paraId="69089C69" w14:textId="77777777" w:rsidTr="00A03FE1">
        <w:tc>
          <w:tcPr>
            <w:tcW w:w="10201" w:type="dxa"/>
            <w:shd w:val="clear" w:color="auto" w:fill="auto"/>
          </w:tcPr>
          <w:p w14:paraId="072AAF01" w14:textId="404174AE" w:rsidR="00A03FE1" w:rsidRDefault="001121B7" w:rsidP="00D57CE3">
            <w:pPr>
              <w:tabs>
                <w:tab w:val="right" w:pos="5125"/>
              </w:tabs>
              <w:rPr>
                <w:lang w:val="fi-FI"/>
              </w:rPr>
            </w:pPr>
            <w:r>
              <w:rPr>
                <w:lang w:val="fi-FI"/>
              </w:rPr>
              <w:t>Farhio Ibrahim – e2302129</w:t>
            </w:r>
          </w:p>
          <w:p w14:paraId="2A260B35" w14:textId="12D96C4F" w:rsidR="001121B7" w:rsidRDefault="001121B7" w:rsidP="00D57CE3">
            <w:pPr>
              <w:tabs>
                <w:tab w:val="right" w:pos="5125"/>
              </w:tabs>
              <w:rPr>
                <w:lang w:val="fi-FI"/>
              </w:rPr>
            </w:pPr>
            <w:r>
              <w:rPr>
                <w:lang w:val="fi-FI"/>
              </w:rPr>
              <w:t>Gabriela Doykova – e2302140</w:t>
            </w:r>
          </w:p>
          <w:p w14:paraId="0B885ED5" w14:textId="77777777" w:rsidR="00EF3B9E" w:rsidRDefault="00EF3B9E" w:rsidP="00D57CE3">
            <w:pPr>
              <w:tabs>
                <w:tab w:val="right" w:pos="5125"/>
              </w:tabs>
            </w:pPr>
          </w:p>
          <w:p w14:paraId="09AABDF7" w14:textId="77777777" w:rsidR="00EF3B9E" w:rsidRDefault="00EF3B9E" w:rsidP="00D57CE3">
            <w:pPr>
              <w:tabs>
                <w:tab w:val="right" w:pos="5125"/>
              </w:tabs>
            </w:pPr>
          </w:p>
          <w:p w14:paraId="76466320" w14:textId="77777777" w:rsidR="00EF3B9E" w:rsidRDefault="00EF3B9E" w:rsidP="00D57CE3">
            <w:pPr>
              <w:tabs>
                <w:tab w:val="right" w:pos="5125"/>
              </w:tabs>
            </w:pPr>
          </w:p>
          <w:p w14:paraId="0555BDE3" w14:textId="77777777" w:rsidR="00EF3B9E" w:rsidRDefault="00EF3B9E" w:rsidP="00D57CE3">
            <w:pPr>
              <w:tabs>
                <w:tab w:val="right" w:pos="5125"/>
              </w:tabs>
            </w:pPr>
          </w:p>
          <w:p w14:paraId="4562594C" w14:textId="77777777" w:rsidR="00EF3B9E" w:rsidRPr="00D57CE3" w:rsidRDefault="00EF3B9E" w:rsidP="00D57CE3">
            <w:pPr>
              <w:tabs>
                <w:tab w:val="right" w:pos="5125"/>
              </w:tabs>
              <w:rPr>
                <w:lang w:val="fi-FI"/>
              </w:rPr>
            </w:pPr>
          </w:p>
        </w:tc>
      </w:tr>
    </w:tbl>
    <w:p w14:paraId="0A656641" w14:textId="77777777" w:rsidR="00B8085C" w:rsidRDefault="00B8085C" w:rsidP="00B8085C">
      <w:pPr>
        <w:rPr>
          <w:lang w:val="fi-FI"/>
        </w:rPr>
      </w:pPr>
    </w:p>
    <w:p w14:paraId="6F10739F" w14:textId="31F50747" w:rsidR="00B8085C" w:rsidRDefault="00D7003F" w:rsidP="00B8085C">
      <w:pPr>
        <w:rPr>
          <w:lang w:val="fi-FI"/>
        </w:rPr>
      </w:pPr>
      <w:r>
        <w:rPr>
          <w:lang w:val="fi-FI"/>
        </w:rPr>
        <w:t>K</w:t>
      </w:r>
      <w:r w:rsidR="00B8085C">
        <w:rPr>
          <w:lang w:val="fi-FI"/>
        </w:rPr>
        <w:t>atselmuksen arviointilomake</w:t>
      </w:r>
      <w:r>
        <w:rPr>
          <w:lang w:val="fi-FI"/>
        </w:rPr>
        <w:t>.</w:t>
      </w:r>
    </w:p>
    <w:p w14:paraId="6066F4E8" w14:textId="77777777" w:rsidR="0009376D" w:rsidRPr="006863FB" w:rsidRDefault="0009376D" w:rsidP="00B8085C">
      <w:pPr>
        <w:rPr>
          <w:lang w:val="fi-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4"/>
        <w:gridCol w:w="567"/>
        <w:gridCol w:w="8505"/>
      </w:tblGrid>
      <w:tr w:rsidR="00B8085C" w:rsidRPr="006863FB" w14:paraId="7E7403E8" w14:textId="77777777" w:rsidTr="00D7003F">
        <w:tc>
          <w:tcPr>
            <w:tcW w:w="534" w:type="dxa"/>
          </w:tcPr>
          <w:p w14:paraId="65309AD0" w14:textId="232BAE4E" w:rsidR="00B8085C" w:rsidRPr="006863FB" w:rsidRDefault="00D7003F" w:rsidP="00757E78">
            <w:pPr>
              <w:rPr>
                <w:rFonts w:cs="Arial"/>
                <w:lang w:val="fi-FI"/>
              </w:rPr>
            </w:pPr>
            <w:r>
              <w:rPr>
                <w:rFonts w:cs="Arial"/>
                <w:lang w:val="fi-FI"/>
              </w:rPr>
              <w:t>K</w:t>
            </w:r>
          </w:p>
        </w:tc>
        <w:tc>
          <w:tcPr>
            <w:tcW w:w="567" w:type="dxa"/>
          </w:tcPr>
          <w:p w14:paraId="14B007BD" w14:textId="5DCABD2D" w:rsidR="00B8085C" w:rsidRPr="006863FB" w:rsidRDefault="00D7003F" w:rsidP="00757E78">
            <w:pPr>
              <w:rPr>
                <w:rFonts w:cs="Arial"/>
                <w:lang w:val="fi-FI"/>
              </w:rPr>
            </w:pPr>
            <w:r>
              <w:rPr>
                <w:rFonts w:cs="Arial"/>
                <w:lang w:val="fi-FI"/>
              </w:rPr>
              <w:t>E</w:t>
            </w:r>
          </w:p>
        </w:tc>
        <w:tc>
          <w:tcPr>
            <w:tcW w:w="8505" w:type="dxa"/>
          </w:tcPr>
          <w:p w14:paraId="40259FE6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</w:tr>
      <w:tr w:rsidR="00B8085C" w:rsidRPr="006863FB" w14:paraId="72C156C1" w14:textId="77777777" w:rsidTr="00D7003F">
        <w:tc>
          <w:tcPr>
            <w:tcW w:w="534" w:type="dxa"/>
          </w:tcPr>
          <w:p w14:paraId="43C6D4D1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3DDF2161" w14:textId="5E77EE79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34105CB5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>Tietokanta on luotu</w:t>
            </w:r>
            <w:r>
              <w:rPr>
                <w:rFonts w:cs="Arial"/>
                <w:lang w:val="fi-FI"/>
              </w:rPr>
              <w:t xml:space="preserve"> palvelimelle.</w:t>
            </w:r>
          </w:p>
        </w:tc>
      </w:tr>
      <w:tr w:rsidR="00B8085C" w:rsidRPr="006863FB" w14:paraId="3EB4B49A" w14:textId="77777777" w:rsidTr="00D7003F">
        <w:tc>
          <w:tcPr>
            <w:tcW w:w="534" w:type="dxa"/>
          </w:tcPr>
          <w:p w14:paraId="7E2A237E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31A0A2DE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7A94EF7E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>Taulut luotu omaan tietokantaan</w:t>
            </w:r>
            <w:r>
              <w:rPr>
                <w:rFonts w:cs="Arial"/>
                <w:lang w:val="fi-FI"/>
              </w:rPr>
              <w:t>.</w:t>
            </w:r>
          </w:p>
        </w:tc>
      </w:tr>
      <w:tr w:rsidR="00B8085C" w:rsidRPr="004A4F76" w14:paraId="7861105B" w14:textId="77777777" w:rsidTr="00D7003F">
        <w:tc>
          <w:tcPr>
            <w:tcW w:w="534" w:type="dxa"/>
          </w:tcPr>
          <w:p w14:paraId="35814D4A" w14:textId="77777777" w:rsidR="00B8085C" w:rsidRPr="004A4F76" w:rsidRDefault="00B8085C" w:rsidP="00757E78">
            <w:pPr>
              <w:rPr>
                <w:rFonts w:cs="Arial"/>
                <w:b/>
                <w:lang w:val="fi-FI"/>
              </w:rPr>
            </w:pPr>
          </w:p>
        </w:tc>
        <w:tc>
          <w:tcPr>
            <w:tcW w:w="567" w:type="dxa"/>
          </w:tcPr>
          <w:p w14:paraId="3C7EE574" w14:textId="77777777" w:rsidR="00B8085C" w:rsidRPr="004A4F76" w:rsidRDefault="00B8085C" w:rsidP="00757E78">
            <w:pPr>
              <w:rPr>
                <w:rFonts w:cs="Arial"/>
                <w:b/>
                <w:lang w:val="fi-FI"/>
              </w:rPr>
            </w:pPr>
          </w:p>
        </w:tc>
        <w:tc>
          <w:tcPr>
            <w:tcW w:w="8505" w:type="dxa"/>
          </w:tcPr>
          <w:p w14:paraId="6B355740" w14:textId="736493FF" w:rsidR="00B8085C" w:rsidRPr="004A4F76" w:rsidRDefault="00B8085C" w:rsidP="00757E78">
            <w:pPr>
              <w:pStyle w:val="Header"/>
              <w:tabs>
                <w:tab w:val="clear" w:pos="4153"/>
                <w:tab w:val="clear" w:pos="8306"/>
              </w:tabs>
              <w:rPr>
                <w:rFonts w:cs="Arial"/>
                <w:b/>
                <w:lang w:val="fi-FI"/>
              </w:rPr>
            </w:pPr>
            <w:r>
              <w:rPr>
                <w:rFonts w:cs="Arial"/>
                <w:b/>
                <w:lang w:val="fi-FI"/>
              </w:rPr>
              <w:t>Tietokannassa on vähintään 6 taulua, joissa jokaisessa</w:t>
            </w:r>
            <w:r w:rsidRPr="004A4F76">
              <w:rPr>
                <w:rFonts w:cs="Arial"/>
                <w:b/>
                <w:lang w:val="fi-FI"/>
              </w:rPr>
              <w:t xml:space="preserve"> riittävä tietosisältö (n. 15 riviä/taulu).</w:t>
            </w:r>
          </w:p>
        </w:tc>
      </w:tr>
      <w:tr w:rsidR="00B8085C" w:rsidRPr="00A36652" w14:paraId="11E2CC67" w14:textId="77777777" w:rsidTr="00D7003F">
        <w:tc>
          <w:tcPr>
            <w:tcW w:w="534" w:type="dxa"/>
          </w:tcPr>
          <w:p w14:paraId="3EBD78A8" w14:textId="77777777" w:rsidR="00B8085C" w:rsidRPr="00A36652" w:rsidRDefault="00B8085C" w:rsidP="00757E78">
            <w:pPr>
              <w:rPr>
                <w:rFonts w:cs="Arial"/>
                <w:b/>
                <w:lang w:val="fi-FI"/>
              </w:rPr>
            </w:pPr>
          </w:p>
        </w:tc>
        <w:tc>
          <w:tcPr>
            <w:tcW w:w="567" w:type="dxa"/>
          </w:tcPr>
          <w:p w14:paraId="05CA99C7" w14:textId="77777777" w:rsidR="00B8085C" w:rsidRPr="00A36652" w:rsidRDefault="00B8085C" w:rsidP="00757E78">
            <w:pPr>
              <w:rPr>
                <w:rFonts w:cs="Arial"/>
                <w:b/>
                <w:lang w:val="fi-FI"/>
              </w:rPr>
            </w:pPr>
          </w:p>
        </w:tc>
        <w:tc>
          <w:tcPr>
            <w:tcW w:w="8505" w:type="dxa"/>
          </w:tcPr>
          <w:p w14:paraId="487A2B7A" w14:textId="77777777" w:rsidR="00B8085C" w:rsidRPr="00A36652" w:rsidRDefault="00B8085C" w:rsidP="00757E78">
            <w:pPr>
              <w:pStyle w:val="Header"/>
              <w:tabs>
                <w:tab w:val="clear" w:pos="4153"/>
                <w:tab w:val="clear" w:pos="8306"/>
              </w:tabs>
              <w:rPr>
                <w:rFonts w:cs="Arial"/>
                <w:b/>
                <w:lang w:val="fi-FI"/>
              </w:rPr>
            </w:pPr>
            <w:r w:rsidRPr="00A36652">
              <w:rPr>
                <w:rFonts w:cs="Arial"/>
                <w:b/>
                <w:lang w:val="fi-FI"/>
              </w:rPr>
              <w:t>Tietotyypit kunnossa:</w:t>
            </w:r>
          </w:p>
        </w:tc>
      </w:tr>
      <w:tr w:rsidR="00B8085C" w:rsidRPr="006863FB" w14:paraId="6A09B185" w14:textId="77777777" w:rsidTr="00D7003F">
        <w:tc>
          <w:tcPr>
            <w:tcW w:w="534" w:type="dxa"/>
          </w:tcPr>
          <w:p w14:paraId="44C8402B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515286AA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660507D0" w14:textId="77777777" w:rsidR="00B8085C" w:rsidRPr="006863FB" w:rsidRDefault="00B8085C" w:rsidP="00C12AE8">
            <w:pPr>
              <w:pStyle w:val="Header"/>
              <w:tabs>
                <w:tab w:val="clear" w:pos="4153"/>
                <w:tab w:val="clear" w:pos="8306"/>
              </w:tabs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>-Laskutoimituksissa käytettävissä tiedoissa on numeerinen tietotyyppi.</w:t>
            </w:r>
          </w:p>
        </w:tc>
      </w:tr>
      <w:tr w:rsidR="00B8085C" w:rsidRPr="006863FB" w14:paraId="65507CE2" w14:textId="77777777" w:rsidTr="00D7003F">
        <w:tc>
          <w:tcPr>
            <w:tcW w:w="534" w:type="dxa"/>
          </w:tcPr>
          <w:p w14:paraId="10EC17EE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4C5ECC6B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6BD4FF3B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>-Desimaaliluvuissa on sopiva tietotyyppi ja pituusmääre.</w:t>
            </w:r>
            <w:r>
              <w:rPr>
                <w:rFonts w:cs="Arial"/>
                <w:lang w:val="fi-FI"/>
              </w:rPr>
              <w:t xml:space="preserve"> </w:t>
            </w:r>
          </w:p>
        </w:tc>
      </w:tr>
      <w:tr w:rsidR="00B8085C" w:rsidRPr="006863FB" w14:paraId="7065900B" w14:textId="77777777" w:rsidTr="00D7003F">
        <w:tc>
          <w:tcPr>
            <w:tcW w:w="534" w:type="dxa"/>
          </w:tcPr>
          <w:p w14:paraId="5BD3CD15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676F7671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3A1FC8C2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 xml:space="preserve">-Merkkijonotiedoissa </w:t>
            </w:r>
            <w:r>
              <w:rPr>
                <w:rFonts w:cs="Arial"/>
                <w:lang w:val="fi-FI"/>
              </w:rPr>
              <w:t xml:space="preserve">on </w:t>
            </w:r>
            <w:r w:rsidRPr="006863FB">
              <w:rPr>
                <w:rFonts w:cs="Arial"/>
                <w:lang w:val="fi-FI"/>
              </w:rPr>
              <w:t>sopiva tietotyyppi CHAR/VARCHAR.</w:t>
            </w:r>
          </w:p>
        </w:tc>
      </w:tr>
      <w:tr w:rsidR="00B8085C" w:rsidRPr="006863FB" w14:paraId="010588B1" w14:textId="77777777" w:rsidTr="00D7003F">
        <w:tc>
          <w:tcPr>
            <w:tcW w:w="534" w:type="dxa"/>
          </w:tcPr>
          <w:p w14:paraId="0353E079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43D739C7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32D06D80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>-Boolean-tyyppiset tiedot</w:t>
            </w:r>
            <w:r>
              <w:rPr>
                <w:rFonts w:cs="Arial"/>
                <w:lang w:val="fi-FI"/>
              </w:rPr>
              <w:t xml:space="preserve"> ovat</w:t>
            </w:r>
            <w:r w:rsidRPr="006863FB">
              <w:rPr>
                <w:rFonts w:cs="Arial"/>
                <w:lang w:val="fi-FI"/>
              </w:rPr>
              <w:t xml:space="preserve"> tietotyypiltään smallint (tai bit).</w:t>
            </w:r>
          </w:p>
        </w:tc>
      </w:tr>
      <w:tr w:rsidR="00B8085C" w:rsidRPr="006863FB" w14:paraId="353A0B8A" w14:textId="77777777" w:rsidTr="00D7003F">
        <w:tc>
          <w:tcPr>
            <w:tcW w:w="534" w:type="dxa"/>
          </w:tcPr>
          <w:p w14:paraId="4C59A2D3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25C85F28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12F7530E" w14:textId="77777777" w:rsidR="00B8085C" w:rsidRPr="006863FB" w:rsidRDefault="00B8085C" w:rsidP="00C12AE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>-Päiväystiedot</w:t>
            </w:r>
            <w:r w:rsidR="00C12AE8">
              <w:rPr>
                <w:rFonts w:cs="Arial"/>
                <w:lang w:val="fi-FI"/>
              </w:rPr>
              <w:t xml:space="preserve"> ja kellonajat</w:t>
            </w:r>
            <w:r w:rsidRPr="006863FB">
              <w:rPr>
                <w:rFonts w:cs="Arial"/>
                <w:lang w:val="fi-FI"/>
              </w:rPr>
              <w:t xml:space="preserve"> ovat </w:t>
            </w:r>
            <w:r w:rsidR="00C12AE8">
              <w:rPr>
                <w:rFonts w:cs="Arial"/>
                <w:lang w:val="fi-FI"/>
              </w:rPr>
              <w:t>oikea</w:t>
            </w:r>
            <w:r w:rsidRPr="006863FB">
              <w:rPr>
                <w:rFonts w:cs="Arial"/>
                <w:lang w:val="fi-FI"/>
              </w:rPr>
              <w:t>muotoisia</w:t>
            </w:r>
            <w:r w:rsidR="00C12AE8">
              <w:rPr>
                <w:rFonts w:cs="Arial"/>
                <w:lang w:val="fi-FI"/>
              </w:rPr>
              <w:t>: DateTime, Date, ShortDate, Time..</w:t>
            </w:r>
          </w:p>
        </w:tc>
      </w:tr>
      <w:tr w:rsidR="00B8085C" w:rsidRPr="00A36652" w14:paraId="68B04D56" w14:textId="77777777" w:rsidTr="00D7003F">
        <w:tc>
          <w:tcPr>
            <w:tcW w:w="534" w:type="dxa"/>
          </w:tcPr>
          <w:p w14:paraId="0ED9839A" w14:textId="77777777" w:rsidR="00B8085C" w:rsidRPr="00A36652" w:rsidRDefault="00B8085C" w:rsidP="00757E78">
            <w:pPr>
              <w:rPr>
                <w:rFonts w:cs="Arial"/>
                <w:b/>
                <w:lang w:val="fi-FI"/>
              </w:rPr>
            </w:pPr>
          </w:p>
        </w:tc>
        <w:tc>
          <w:tcPr>
            <w:tcW w:w="567" w:type="dxa"/>
          </w:tcPr>
          <w:p w14:paraId="499A75F3" w14:textId="77777777" w:rsidR="00B8085C" w:rsidRPr="00A36652" w:rsidRDefault="00B8085C" w:rsidP="00757E78">
            <w:pPr>
              <w:rPr>
                <w:rFonts w:cs="Arial"/>
                <w:b/>
                <w:lang w:val="fi-FI"/>
              </w:rPr>
            </w:pPr>
          </w:p>
        </w:tc>
        <w:tc>
          <w:tcPr>
            <w:tcW w:w="8505" w:type="dxa"/>
          </w:tcPr>
          <w:p w14:paraId="45ABBE4C" w14:textId="77777777" w:rsidR="00B8085C" w:rsidRPr="00A36652" w:rsidRDefault="00B8085C" w:rsidP="00757E78">
            <w:pPr>
              <w:rPr>
                <w:rFonts w:cs="Arial"/>
                <w:b/>
                <w:lang w:val="fi-FI"/>
              </w:rPr>
            </w:pPr>
            <w:r w:rsidRPr="00A36652">
              <w:rPr>
                <w:rFonts w:cs="Arial"/>
                <w:b/>
                <w:lang w:val="fi-FI"/>
              </w:rPr>
              <w:t>Perusavaimet ja viiteavaimet kunnossa</w:t>
            </w:r>
          </w:p>
        </w:tc>
      </w:tr>
      <w:tr w:rsidR="00B8085C" w:rsidRPr="006863FB" w14:paraId="5E2DB14A" w14:textId="77777777" w:rsidTr="00D7003F">
        <w:tc>
          <w:tcPr>
            <w:tcW w:w="534" w:type="dxa"/>
          </w:tcPr>
          <w:p w14:paraId="4E93D361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182102BD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4572BF9D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 xml:space="preserve">-Tauluissa on </w:t>
            </w:r>
            <w:r>
              <w:rPr>
                <w:rFonts w:cs="Arial"/>
                <w:lang w:val="fi-FI"/>
              </w:rPr>
              <w:t>yksilöivä perusavain.</w:t>
            </w:r>
          </w:p>
        </w:tc>
      </w:tr>
      <w:tr w:rsidR="00B8085C" w:rsidRPr="006863FB" w14:paraId="6DAFB50F" w14:textId="77777777" w:rsidTr="00D7003F">
        <w:tc>
          <w:tcPr>
            <w:tcW w:w="534" w:type="dxa"/>
          </w:tcPr>
          <w:p w14:paraId="19F75A1F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414922DD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2DCB5CB1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>-Perusavain ei ole tarpeettoman pitkä.</w:t>
            </w:r>
          </w:p>
        </w:tc>
      </w:tr>
      <w:tr w:rsidR="00B8085C" w:rsidRPr="006863FB" w14:paraId="41862A38" w14:textId="77777777" w:rsidTr="00D7003F">
        <w:tc>
          <w:tcPr>
            <w:tcW w:w="534" w:type="dxa"/>
          </w:tcPr>
          <w:p w14:paraId="08C1FA96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14B702F8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4BF99998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 xml:space="preserve">-Avainkentillä </w:t>
            </w:r>
            <w:r>
              <w:rPr>
                <w:rFonts w:cs="Arial"/>
                <w:lang w:val="fi-FI"/>
              </w:rPr>
              <w:t xml:space="preserve">(perus- ja viiteavaimet) </w:t>
            </w:r>
            <w:r w:rsidRPr="006863FB">
              <w:rPr>
                <w:rFonts w:cs="Arial"/>
                <w:lang w:val="fi-FI"/>
              </w:rPr>
              <w:t>voidaan yhdistää taulujen tiedot tarvittaessa</w:t>
            </w:r>
            <w:r>
              <w:rPr>
                <w:rFonts w:cs="Arial"/>
                <w:lang w:val="fi-FI"/>
              </w:rPr>
              <w:t>.</w:t>
            </w:r>
          </w:p>
        </w:tc>
      </w:tr>
      <w:tr w:rsidR="00B8085C" w:rsidRPr="00A36652" w14:paraId="38C18DCB" w14:textId="77777777" w:rsidTr="00D7003F">
        <w:tc>
          <w:tcPr>
            <w:tcW w:w="534" w:type="dxa"/>
          </w:tcPr>
          <w:p w14:paraId="530E838E" w14:textId="77777777" w:rsidR="00B8085C" w:rsidRPr="00A36652" w:rsidRDefault="00B8085C" w:rsidP="00757E78">
            <w:pPr>
              <w:rPr>
                <w:rFonts w:cs="Arial"/>
                <w:b/>
                <w:lang w:val="fi-FI"/>
              </w:rPr>
            </w:pPr>
          </w:p>
        </w:tc>
        <w:tc>
          <w:tcPr>
            <w:tcW w:w="567" w:type="dxa"/>
          </w:tcPr>
          <w:p w14:paraId="6ED9B6ED" w14:textId="77777777" w:rsidR="00B8085C" w:rsidRPr="00A36652" w:rsidRDefault="00B8085C" w:rsidP="00757E78">
            <w:pPr>
              <w:rPr>
                <w:rFonts w:cs="Arial"/>
                <w:b/>
                <w:lang w:val="fi-FI"/>
              </w:rPr>
            </w:pPr>
          </w:p>
        </w:tc>
        <w:tc>
          <w:tcPr>
            <w:tcW w:w="8505" w:type="dxa"/>
          </w:tcPr>
          <w:p w14:paraId="314B81DB" w14:textId="77777777" w:rsidR="00B8085C" w:rsidRPr="00A36652" w:rsidRDefault="00B8085C" w:rsidP="00757E78">
            <w:pPr>
              <w:rPr>
                <w:rFonts w:cs="Arial"/>
                <w:b/>
                <w:lang w:val="fi-FI"/>
              </w:rPr>
            </w:pPr>
            <w:r w:rsidRPr="00A36652">
              <w:rPr>
                <w:rFonts w:cs="Arial"/>
                <w:b/>
                <w:lang w:val="fi-FI"/>
              </w:rPr>
              <w:t>Ryhmä</w:t>
            </w:r>
            <w:r w:rsidR="00D65F18">
              <w:rPr>
                <w:rFonts w:cs="Arial"/>
                <w:b/>
                <w:lang w:val="fi-FI"/>
              </w:rPr>
              <w:t>n jokainen jäsen</w:t>
            </w:r>
            <w:r w:rsidRPr="00A36652">
              <w:rPr>
                <w:rFonts w:cs="Arial"/>
                <w:b/>
                <w:lang w:val="fi-FI"/>
              </w:rPr>
              <w:t xml:space="preserve"> osaa </w:t>
            </w:r>
            <w:r w:rsidR="00D65F18">
              <w:rPr>
                <w:rFonts w:cs="Arial"/>
                <w:b/>
                <w:lang w:val="fi-FI"/>
              </w:rPr>
              <w:t xml:space="preserve">vuorollaan </w:t>
            </w:r>
            <w:r w:rsidRPr="00A36652">
              <w:rPr>
                <w:rFonts w:cs="Arial"/>
                <w:b/>
                <w:lang w:val="fi-FI"/>
              </w:rPr>
              <w:t>vastata, miten tietotarpeita vastaavat kyselyt saadaan tauluista haettua.</w:t>
            </w:r>
          </w:p>
        </w:tc>
      </w:tr>
      <w:tr w:rsidR="00B8085C" w:rsidRPr="006863FB" w14:paraId="0135266A" w14:textId="77777777" w:rsidTr="00D7003F">
        <w:tc>
          <w:tcPr>
            <w:tcW w:w="534" w:type="dxa"/>
          </w:tcPr>
          <w:p w14:paraId="7469796A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567" w:type="dxa"/>
          </w:tcPr>
          <w:p w14:paraId="0D63BB17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</w:p>
        </w:tc>
        <w:tc>
          <w:tcPr>
            <w:tcW w:w="8505" w:type="dxa"/>
          </w:tcPr>
          <w:p w14:paraId="460D2444" w14:textId="77777777" w:rsidR="00B8085C" w:rsidRPr="006863FB" w:rsidRDefault="00B8085C" w:rsidP="00757E78">
            <w:pPr>
              <w:rPr>
                <w:rFonts w:cs="Arial"/>
                <w:lang w:val="fi-FI"/>
              </w:rPr>
            </w:pPr>
            <w:r w:rsidRPr="006863FB">
              <w:rPr>
                <w:rFonts w:cs="Arial"/>
                <w:lang w:val="fi-FI"/>
              </w:rPr>
              <w:t>Esittelijät ovat valmistautuneet esitykseensä.</w:t>
            </w:r>
          </w:p>
        </w:tc>
      </w:tr>
    </w:tbl>
    <w:p w14:paraId="3BAC9588" w14:textId="32EF56AA" w:rsidR="00B8085C" w:rsidRPr="001121B7" w:rsidRDefault="003864F9" w:rsidP="00B8085C">
      <w:pPr>
        <w:pStyle w:val="Heading1"/>
        <w:tabs>
          <w:tab w:val="clear" w:pos="0"/>
        </w:tabs>
        <w:suppressAutoHyphens w:val="0"/>
        <w:jc w:val="both"/>
      </w:pPr>
      <w:bookmarkStart w:id="24" w:name="_Toc193298013"/>
      <w:bookmarkEnd w:id="19"/>
      <w:r w:rsidRPr="001121B7">
        <w:lastRenderedPageBreak/>
        <w:t>PROJEKTITYÖ</w:t>
      </w:r>
      <w:r w:rsidR="00B8085C" w:rsidRPr="001121B7">
        <w:t>n tietojärjestelmän esittely</w:t>
      </w:r>
      <w:bookmarkEnd w:id="20"/>
      <w:bookmarkEnd w:id="21"/>
      <w:bookmarkEnd w:id="24"/>
    </w:p>
    <w:p w14:paraId="66F15D24" w14:textId="1D100214" w:rsidR="00C4209D" w:rsidRPr="00C4209D" w:rsidRDefault="003864F9" w:rsidP="00C4209D">
      <w:pPr>
        <w:ind w:left="720"/>
        <w:rPr>
          <w:lang w:val="fi-FI"/>
        </w:rPr>
      </w:pPr>
      <w:r>
        <w:rPr>
          <w:lang w:val="fi-FI"/>
        </w:rPr>
        <w:t>T</w:t>
      </w:r>
      <w:r w:rsidR="00C4209D">
        <w:rPr>
          <w:lang w:val="fi-FI"/>
        </w:rPr>
        <w:t>ietojärjestelmäkuvauksen mukaisen tietokannan suunnittelu- ja toteutusdokumentti.</w:t>
      </w:r>
    </w:p>
    <w:p w14:paraId="548F2D01" w14:textId="3FEE949A" w:rsidR="00B8085C" w:rsidRDefault="00B8085C" w:rsidP="00B8085C">
      <w:pPr>
        <w:pStyle w:val="Heading2"/>
        <w:tabs>
          <w:tab w:val="clear" w:pos="0"/>
        </w:tabs>
        <w:suppressAutoHyphens w:val="0"/>
        <w:jc w:val="both"/>
      </w:pPr>
      <w:bookmarkStart w:id="25" w:name="_Toc221100002"/>
      <w:bookmarkStart w:id="26" w:name="_Toc193298014"/>
      <w:bookmarkStart w:id="27" w:name="_Toc184031196"/>
      <w:r w:rsidRPr="006863FB">
        <w:t>Työn nimi</w:t>
      </w:r>
      <w:bookmarkEnd w:id="25"/>
      <w:bookmarkEnd w:id="26"/>
    </w:p>
    <w:p w14:paraId="3EC7A173" w14:textId="06E2BAA4" w:rsidR="00C90F10" w:rsidRPr="001121B7" w:rsidRDefault="00C90F10" w:rsidP="00C90F10">
      <w:pPr>
        <w:pStyle w:val="ListParagraph"/>
        <w:ind w:left="720"/>
        <w:rPr>
          <w:b/>
          <w:color w:val="FF6699"/>
          <w:sz w:val="24"/>
          <w:lang w:val="fi-FI"/>
        </w:rPr>
      </w:pPr>
      <w:r w:rsidRPr="001121B7">
        <w:rPr>
          <w:b/>
          <w:color w:val="FF6699"/>
          <w:sz w:val="24"/>
          <w:lang w:val="fi-FI"/>
        </w:rPr>
        <w:t>Kuntosalijärjetelmä</w:t>
      </w:r>
    </w:p>
    <w:p w14:paraId="3A0C3C41" w14:textId="77777777" w:rsidR="00B8085C" w:rsidRPr="001121B7" w:rsidRDefault="00B8085C" w:rsidP="00B8085C">
      <w:pPr>
        <w:pStyle w:val="Heading2"/>
        <w:tabs>
          <w:tab w:val="clear" w:pos="0"/>
        </w:tabs>
        <w:suppressAutoHyphens w:val="0"/>
        <w:jc w:val="both"/>
      </w:pPr>
      <w:bookmarkStart w:id="28" w:name="_Toc184031197"/>
      <w:bookmarkStart w:id="29" w:name="_Toc221100004"/>
      <w:bookmarkStart w:id="30" w:name="_Toc193298015"/>
      <w:bookmarkStart w:id="31" w:name="_Toc184031203"/>
      <w:bookmarkStart w:id="32" w:name="_Toc221100006"/>
      <w:bookmarkEnd w:id="27"/>
      <w:r w:rsidRPr="001121B7">
        <w:t>Tietojärjestelmän kuvaus</w:t>
      </w:r>
      <w:bookmarkEnd w:id="28"/>
      <w:bookmarkEnd w:id="29"/>
      <w:bookmarkEnd w:id="30"/>
    </w:p>
    <w:p w14:paraId="64BC0F50" w14:textId="77777777" w:rsidR="001121B7" w:rsidRPr="001121B7" w:rsidRDefault="001121B7" w:rsidP="001121B7">
      <w:pPr>
        <w:pStyle w:val="NormalWeb"/>
        <w:rPr>
          <w:sz w:val="22"/>
        </w:rPr>
      </w:pPr>
      <w:r w:rsidRPr="001121B7">
        <w:rPr>
          <w:sz w:val="22"/>
        </w:rPr>
        <w:t>Kuntosalin jäsenhallintajärjestelmä on suunniteltu helpottamaan kuntosalien toimintaa ja asiakashallintaa. Järjestelmä mahdollistaa jäsenten rekisteröinnin, tuntien varaamisen, ohjaajien hallinnan sekä varausjärjestelmän seurannan.</w:t>
      </w:r>
    </w:p>
    <w:p w14:paraId="1DA46A33" w14:textId="77777777" w:rsidR="001121B7" w:rsidRPr="001121B7" w:rsidRDefault="001121B7" w:rsidP="001121B7">
      <w:pPr>
        <w:pStyle w:val="Heading3"/>
        <w:rPr>
          <w:i w:val="0"/>
          <w:sz w:val="22"/>
        </w:rPr>
      </w:pPr>
      <w:bookmarkStart w:id="33" w:name="_Toc193298016"/>
      <w:r w:rsidRPr="001121B7">
        <w:rPr>
          <w:rStyle w:val="Strong"/>
          <w:b w:val="0"/>
          <w:bCs w:val="0"/>
          <w:i w:val="0"/>
          <w:sz w:val="22"/>
        </w:rPr>
        <w:t>Järjestelmän päätoiminnot:</w:t>
      </w:r>
      <w:bookmarkEnd w:id="33"/>
    </w:p>
    <w:p w14:paraId="478ADCDA" w14:textId="77777777" w:rsidR="001121B7" w:rsidRPr="001121B7" w:rsidRDefault="001121B7" w:rsidP="001121B7">
      <w:pPr>
        <w:pStyle w:val="NormalWeb"/>
        <w:rPr>
          <w:sz w:val="22"/>
        </w:rPr>
      </w:pPr>
      <w:r w:rsidRPr="001121B7">
        <w:rPr>
          <w:rFonts w:ascii="Segoe UI Emoji" w:hAnsi="Segoe UI Emoji" w:cs="Segoe UI Emoji"/>
          <w:sz w:val="22"/>
        </w:rPr>
        <w:t>✅</w:t>
      </w:r>
      <w:r w:rsidRPr="001121B7">
        <w:rPr>
          <w:sz w:val="22"/>
        </w:rPr>
        <w:t xml:space="preserve"> </w:t>
      </w:r>
      <w:r w:rsidRPr="001121B7">
        <w:rPr>
          <w:rStyle w:val="Strong"/>
          <w:sz w:val="22"/>
        </w:rPr>
        <w:t>Jäsenten hallinta</w:t>
      </w:r>
      <w:r w:rsidRPr="001121B7">
        <w:rPr>
          <w:sz w:val="22"/>
        </w:rPr>
        <w:t xml:space="preserve"> – Jäsenet voivat liittyä, päivittää tietojaan ja tarkastella varauksiaan.</w:t>
      </w:r>
      <w:r w:rsidRPr="001121B7">
        <w:rPr>
          <w:sz w:val="22"/>
        </w:rPr>
        <w:br/>
      </w:r>
      <w:r w:rsidRPr="001121B7">
        <w:rPr>
          <w:rFonts w:ascii="Segoe UI Emoji" w:hAnsi="Segoe UI Emoji" w:cs="Segoe UI Emoji"/>
          <w:sz w:val="22"/>
        </w:rPr>
        <w:t>✅</w:t>
      </w:r>
      <w:r w:rsidRPr="001121B7">
        <w:rPr>
          <w:sz w:val="22"/>
        </w:rPr>
        <w:t xml:space="preserve"> </w:t>
      </w:r>
      <w:r w:rsidRPr="001121B7">
        <w:rPr>
          <w:rStyle w:val="Strong"/>
          <w:sz w:val="22"/>
        </w:rPr>
        <w:t>Ohjaajien hallinta</w:t>
      </w:r>
      <w:r w:rsidRPr="001121B7">
        <w:rPr>
          <w:sz w:val="22"/>
        </w:rPr>
        <w:t xml:space="preserve"> – Ohjaajat voivat lisätä ja hallinnoida tunteja.</w:t>
      </w:r>
      <w:r w:rsidRPr="001121B7">
        <w:rPr>
          <w:sz w:val="22"/>
        </w:rPr>
        <w:br/>
      </w:r>
      <w:r w:rsidRPr="001121B7">
        <w:rPr>
          <w:rFonts w:ascii="Segoe UI Emoji" w:hAnsi="Segoe UI Emoji" w:cs="Segoe UI Emoji"/>
          <w:sz w:val="22"/>
        </w:rPr>
        <w:t>✅</w:t>
      </w:r>
      <w:r w:rsidRPr="001121B7">
        <w:rPr>
          <w:sz w:val="22"/>
        </w:rPr>
        <w:t xml:space="preserve"> </w:t>
      </w:r>
      <w:r w:rsidRPr="001121B7">
        <w:rPr>
          <w:rStyle w:val="Strong"/>
          <w:sz w:val="22"/>
        </w:rPr>
        <w:t>Tuntien hallinta</w:t>
      </w:r>
      <w:r w:rsidRPr="001121B7">
        <w:rPr>
          <w:sz w:val="22"/>
        </w:rPr>
        <w:t xml:space="preserve"> – Järjestelmä näyttää aikataulut, varaustilanteet ja ohjaajat.</w:t>
      </w:r>
      <w:r w:rsidRPr="001121B7">
        <w:rPr>
          <w:sz w:val="22"/>
        </w:rPr>
        <w:br/>
      </w:r>
      <w:r w:rsidRPr="001121B7">
        <w:rPr>
          <w:rFonts w:ascii="Segoe UI Emoji" w:hAnsi="Segoe UI Emoji" w:cs="Segoe UI Emoji"/>
          <w:sz w:val="22"/>
        </w:rPr>
        <w:t>✅</w:t>
      </w:r>
      <w:r w:rsidRPr="001121B7">
        <w:rPr>
          <w:sz w:val="22"/>
        </w:rPr>
        <w:t xml:space="preserve"> </w:t>
      </w:r>
      <w:r w:rsidRPr="001121B7">
        <w:rPr>
          <w:rStyle w:val="Strong"/>
          <w:sz w:val="22"/>
        </w:rPr>
        <w:t>Varausjärjestelmä</w:t>
      </w:r>
      <w:r w:rsidRPr="001121B7">
        <w:rPr>
          <w:sz w:val="22"/>
        </w:rPr>
        <w:t xml:space="preserve"> – Jäsenet voivat varata ja peruuttaa tunteja.</w:t>
      </w:r>
      <w:r w:rsidRPr="001121B7">
        <w:rPr>
          <w:sz w:val="22"/>
        </w:rPr>
        <w:br/>
      </w:r>
      <w:r w:rsidRPr="001121B7">
        <w:rPr>
          <w:rFonts w:ascii="Segoe UI Emoji" w:hAnsi="Segoe UI Emoji" w:cs="Segoe UI Emoji"/>
          <w:sz w:val="22"/>
        </w:rPr>
        <w:t>✅</w:t>
      </w:r>
      <w:r w:rsidRPr="001121B7">
        <w:rPr>
          <w:sz w:val="22"/>
        </w:rPr>
        <w:t xml:space="preserve"> </w:t>
      </w:r>
      <w:r w:rsidRPr="001121B7">
        <w:rPr>
          <w:rStyle w:val="Strong"/>
          <w:sz w:val="22"/>
        </w:rPr>
        <w:t>Raportointi</w:t>
      </w:r>
      <w:r w:rsidRPr="001121B7">
        <w:rPr>
          <w:sz w:val="22"/>
        </w:rPr>
        <w:t xml:space="preserve"> – Ylläpitäjät voivat seurata varauksia ja jäsenten aktiivisuutta.</w:t>
      </w:r>
    </w:p>
    <w:p w14:paraId="6AACB661" w14:textId="24D2BBAE" w:rsidR="00B8085C" w:rsidRPr="006863FB" w:rsidRDefault="00B8085C" w:rsidP="00E47E53">
      <w:pPr>
        <w:pStyle w:val="Caption"/>
      </w:pPr>
    </w:p>
    <w:p w14:paraId="7EDDAA49" w14:textId="4F5EB86F" w:rsidR="00B8085C" w:rsidRPr="004A4F76" w:rsidRDefault="00B8085C" w:rsidP="00B8085C">
      <w:pPr>
        <w:pStyle w:val="Heading2"/>
        <w:tabs>
          <w:tab w:val="clear" w:pos="0"/>
        </w:tabs>
        <w:suppressAutoHyphens w:val="0"/>
        <w:jc w:val="both"/>
      </w:pPr>
      <w:bookmarkStart w:id="34" w:name="_Toc193298017"/>
      <w:r w:rsidRPr="00105CC9">
        <w:rPr>
          <w:sz w:val="28"/>
        </w:rPr>
        <w:t xml:space="preserve">Oman projektitietokannan </w:t>
      </w:r>
      <w:bookmarkStart w:id="35" w:name="_Toc184031204"/>
      <w:bookmarkStart w:id="36" w:name="_Toc221100007"/>
      <w:bookmarkEnd w:id="31"/>
      <w:bookmarkEnd w:id="32"/>
      <w:bookmarkEnd w:id="35"/>
      <w:bookmarkEnd w:id="36"/>
      <w:r w:rsidR="00DA7917">
        <w:t>(kuvakaappaus serveristä)</w:t>
      </w:r>
      <w:bookmarkEnd w:id="34"/>
    </w:p>
    <w:p w14:paraId="18DAA6D0" w14:textId="34DB9B0C" w:rsidR="00B8085C" w:rsidRPr="00DA7917" w:rsidRDefault="00B8085C" w:rsidP="00B8085C">
      <w:pPr>
        <w:pStyle w:val="Heading3"/>
        <w:suppressAutoHyphens w:val="0"/>
        <w:jc w:val="both"/>
        <w:rPr>
          <w:b/>
        </w:rPr>
      </w:pPr>
      <w:bookmarkStart w:id="37" w:name="_Toc193298018"/>
      <w:bookmarkStart w:id="38" w:name="_Toc184031205"/>
      <w:bookmarkStart w:id="39" w:name="_Toc221100008"/>
      <w:r w:rsidRPr="00DA7917">
        <w:rPr>
          <w:b/>
        </w:rPr>
        <w:t>ER-kaavio</w:t>
      </w:r>
      <w:bookmarkEnd w:id="37"/>
    </w:p>
    <w:p w14:paraId="173E2972" w14:textId="2FDDEA7C" w:rsidR="00B8085C" w:rsidRDefault="00B8085C" w:rsidP="00B8085C">
      <w:pPr>
        <w:rPr>
          <w:lang w:val="fi-FI"/>
        </w:rPr>
      </w:pPr>
    </w:p>
    <w:p w14:paraId="46C8B083" w14:textId="7E6C9B9D" w:rsidR="00B8085C" w:rsidRDefault="00105CC9" w:rsidP="00B8085C">
      <w:pPr>
        <w:rPr>
          <w:lang w:val="fi-FI"/>
        </w:rPr>
      </w:pPr>
      <w:r>
        <w:rPr>
          <w:noProof/>
        </w:rPr>
        <w:drawing>
          <wp:inline distT="0" distB="0" distL="0" distR="0" wp14:anchorId="279AC47B" wp14:editId="55404E92">
            <wp:extent cx="4580890" cy="38002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5128" cy="386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38"/>
    <w:bookmarkEnd w:id="39"/>
    <w:p w14:paraId="5A6CC2D6" w14:textId="61FA6807" w:rsidR="001121B7" w:rsidRPr="001121B7" w:rsidRDefault="001121B7" w:rsidP="001121B7">
      <w:pPr>
        <w:tabs>
          <w:tab w:val="left" w:pos="1470"/>
        </w:tabs>
        <w:rPr>
          <w:lang w:val="fi-FI"/>
        </w:rPr>
      </w:pPr>
    </w:p>
    <w:p w14:paraId="3078B9D5" w14:textId="77777777" w:rsidR="001121B7" w:rsidRPr="001121B7" w:rsidRDefault="001121B7" w:rsidP="001121B7">
      <w:pPr>
        <w:rPr>
          <w:lang w:val="fi-FI"/>
        </w:rPr>
      </w:pPr>
    </w:p>
    <w:p w14:paraId="5587CCEE" w14:textId="77777777" w:rsidR="001121B7" w:rsidRPr="001121B7" w:rsidRDefault="001121B7" w:rsidP="001121B7">
      <w:pPr>
        <w:rPr>
          <w:lang w:val="fi-FI"/>
        </w:rPr>
      </w:pPr>
    </w:p>
    <w:p w14:paraId="01782042" w14:textId="7A614D5C" w:rsidR="00207ABC" w:rsidRDefault="00207ABC">
      <w:pPr>
        <w:pStyle w:val="Heading1"/>
      </w:pPr>
      <w:bookmarkStart w:id="40" w:name="__RefHeading___Toc403549458"/>
      <w:bookmarkStart w:id="41" w:name="_Toc193298019"/>
      <w:bookmarkEnd w:id="40"/>
      <w:r>
        <w:lastRenderedPageBreak/>
        <w:t>Käyttäjät, roolit ja niiden oikeudet</w:t>
      </w:r>
      <w:bookmarkEnd w:id="41"/>
      <w:r w:rsidR="001C6DE1">
        <w:t xml:space="preserve"> </w:t>
      </w:r>
      <w:r w:rsidR="001C6DE1">
        <w:br/>
      </w:r>
    </w:p>
    <w:p w14:paraId="6A1DCBE0" w14:textId="77777777" w:rsidR="001C6DE1" w:rsidRDefault="001C6DE1" w:rsidP="001C6DE1">
      <w:pPr>
        <w:rPr>
          <w:lang w:val="fi-FI"/>
        </w:rPr>
      </w:pPr>
    </w:p>
    <w:p w14:paraId="787A2444" w14:textId="3584666D" w:rsidR="00207ABC" w:rsidRDefault="00C4209D">
      <w:pPr>
        <w:ind w:left="720"/>
        <w:rPr>
          <w:color w:val="666699"/>
          <w:szCs w:val="20"/>
          <w:lang w:val="fi-FI"/>
        </w:rPr>
      </w:pPr>
      <w:r>
        <w:rPr>
          <w:lang w:val="fi-FI"/>
        </w:rPr>
        <w:t xml:space="preserve">Kuka saa käyttää järjestelmää ja millä tavoin? Esimerkkiratkaisu on tehty </w:t>
      </w:r>
      <w:r w:rsidR="00207ABC">
        <w:rPr>
          <w:color w:val="666699"/>
          <w:szCs w:val="20"/>
          <w:lang w:val="fi-FI"/>
        </w:rPr>
        <w:t>Kurssitietokannan kannalta</w:t>
      </w:r>
      <w:r w:rsidR="00BC1BBD">
        <w:rPr>
          <w:color w:val="666699"/>
          <w:szCs w:val="20"/>
          <w:lang w:val="fi-FI"/>
        </w:rPr>
        <w:t xml:space="preserve"> (vain osa tauluista)</w:t>
      </w:r>
      <w:r w:rsidR="001C6DE1">
        <w:rPr>
          <w:color w:val="666699"/>
          <w:szCs w:val="20"/>
          <w:lang w:val="fi-FI"/>
        </w:rPr>
        <w:t xml:space="preserve"> </w:t>
      </w:r>
      <w:r w:rsidR="001C6DE1" w:rsidRPr="001C6DE1">
        <w:rPr>
          <w:szCs w:val="20"/>
          <w:lang w:val="fi-FI"/>
        </w:rPr>
        <w:t>(Tämä tehty aiemmin, mutta liitetään tähän)</w:t>
      </w:r>
    </w:p>
    <w:p w14:paraId="3781694F" w14:textId="77777777" w:rsidR="003335A7" w:rsidRDefault="003335A7">
      <w:pPr>
        <w:ind w:left="720"/>
        <w:rPr>
          <w:color w:val="666699"/>
          <w:szCs w:val="20"/>
          <w:lang w:val="fi-FI"/>
        </w:rPr>
      </w:pPr>
    </w:p>
    <w:p w14:paraId="00CE4FED" w14:textId="59DE8412" w:rsidR="00207ABC" w:rsidRPr="00DA7917" w:rsidRDefault="00DA7917">
      <w:pPr>
        <w:ind w:left="720"/>
        <w:rPr>
          <w:b/>
          <w:color w:val="FF6699"/>
          <w:szCs w:val="20"/>
          <w:lang w:val="fi-FI"/>
        </w:rPr>
      </w:pPr>
      <w:r w:rsidRPr="00DA7917">
        <w:rPr>
          <w:b/>
          <w:color w:val="FF6699"/>
          <w:szCs w:val="20"/>
          <w:lang w:val="fi-FI"/>
        </w:rPr>
        <w:t>Jäsen</w:t>
      </w:r>
      <w:r w:rsidR="00207ABC" w:rsidRPr="00DA7917">
        <w:rPr>
          <w:b/>
          <w:color w:val="FF6699"/>
          <w:szCs w:val="20"/>
          <w:lang w:val="fi-FI"/>
        </w:rPr>
        <w:t>-taulu</w:t>
      </w:r>
    </w:p>
    <w:tbl>
      <w:tblPr>
        <w:tblW w:w="9864" w:type="dxa"/>
        <w:tblInd w:w="715" w:type="dxa"/>
        <w:tblLayout w:type="fixed"/>
        <w:tblLook w:val="0000" w:firstRow="0" w:lastRow="0" w:firstColumn="0" w:lastColumn="0" w:noHBand="0" w:noVBand="0"/>
      </w:tblPr>
      <w:tblGrid>
        <w:gridCol w:w="2842"/>
        <w:gridCol w:w="1539"/>
        <w:gridCol w:w="1556"/>
        <w:gridCol w:w="1965"/>
        <w:gridCol w:w="1962"/>
      </w:tblGrid>
      <w:tr w:rsidR="00DA7917" w14:paraId="10F8594E" w14:textId="77777777" w:rsidTr="00DA791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DCE27C" w14:textId="57733FF7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Jäsenet-taulu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E9690C" w14:textId="22C595F2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SELECT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6FA098" w14:textId="1B951941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INSERT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70E0BA" w14:textId="2E3A3BB6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UPDATE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A3175" w14:textId="3AE86736" w:rsidR="00DA7917" w:rsidRPr="00DA7917" w:rsidRDefault="00DA7917" w:rsidP="00DA7917">
            <w:pPr>
              <w:rPr>
                <w:b/>
              </w:rPr>
            </w:pPr>
            <w:r w:rsidRPr="00DA7917">
              <w:rPr>
                <w:b/>
              </w:rPr>
              <w:t>DELETE</w:t>
            </w:r>
          </w:p>
        </w:tc>
      </w:tr>
      <w:tr w:rsidR="00DA7917" w14:paraId="3909C13E" w14:textId="77777777" w:rsidTr="00DA791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86CC4C" w14:textId="3B76C101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2E1F13">
              <w:t>Jäsenet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58339D" w14:textId="36C20576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2E1F13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C0C3C2" w14:textId="4C585031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2E1F13">
              <w:t>x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22CC62" w14:textId="438A14DF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2E1F13">
              <w:t>x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79C73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</w:tr>
      <w:tr w:rsidR="00DA7917" w14:paraId="42CB4FA5" w14:textId="77777777" w:rsidTr="00DA791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473CB8" w14:textId="3FE84659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2E1F13">
              <w:t>Ohjaajat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F1267A" w14:textId="37AD27B6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2E1F13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5DE2AB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CDBDD8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8EDE6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</w:tr>
      <w:tr w:rsidR="00DA7917" w14:paraId="16AB84F8" w14:textId="77777777" w:rsidTr="00DA791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BB4489" w14:textId="12EF6CBF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2E1F13">
              <w:t>Ylläpitäjät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40FC36" w14:textId="54251724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2E1F13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185F2F" w14:textId="42B41751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2E1F13">
              <w:t>x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08776D" w14:textId="286A1FBC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2E1F13">
              <w:t>x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DA52EA" w14:textId="44439EB3" w:rsidR="00DA7917" w:rsidRDefault="00DA7917" w:rsidP="00DA7917">
            <w:r w:rsidRPr="002E1F13">
              <w:t>x</w:t>
            </w:r>
          </w:p>
        </w:tc>
      </w:tr>
    </w:tbl>
    <w:p w14:paraId="4D18ED25" w14:textId="77777777" w:rsidR="00207ABC" w:rsidRDefault="00207ABC">
      <w:pPr>
        <w:ind w:left="720"/>
        <w:rPr>
          <w:color w:val="666699"/>
          <w:szCs w:val="20"/>
          <w:lang w:val="fi-FI"/>
        </w:rPr>
      </w:pPr>
    </w:p>
    <w:p w14:paraId="049FB2BB" w14:textId="77777777" w:rsidR="00DA7917" w:rsidRPr="00DA7917" w:rsidRDefault="00DA7917" w:rsidP="00DA7917">
      <w:pPr>
        <w:ind w:left="720"/>
        <w:rPr>
          <w:b/>
          <w:color w:val="FF6699"/>
          <w:szCs w:val="20"/>
        </w:rPr>
      </w:pPr>
      <w:r w:rsidRPr="00DA7917">
        <w:rPr>
          <w:b/>
          <w:bCs/>
          <w:color w:val="FF6699"/>
          <w:szCs w:val="20"/>
        </w:rPr>
        <w:t>Selitys:</w:t>
      </w:r>
    </w:p>
    <w:p w14:paraId="7D9853BF" w14:textId="77777777" w:rsidR="00DA7917" w:rsidRPr="00DA7917" w:rsidRDefault="00DA7917" w:rsidP="00DA7917">
      <w:pPr>
        <w:numPr>
          <w:ilvl w:val="0"/>
          <w:numId w:val="15"/>
        </w:numPr>
        <w:rPr>
          <w:szCs w:val="20"/>
        </w:rPr>
      </w:pPr>
      <w:r w:rsidRPr="00DA7917">
        <w:rPr>
          <w:b/>
          <w:bCs/>
          <w:szCs w:val="20"/>
        </w:rPr>
        <w:t>Jäsenet</w:t>
      </w:r>
      <w:r w:rsidRPr="00DA7917">
        <w:rPr>
          <w:b/>
          <w:szCs w:val="20"/>
        </w:rPr>
        <w:t xml:space="preserve"> </w:t>
      </w:r>
      <w:r w:rsidRPr="00DA7917">
        <w:rPr>
          <w:szCs w:val="20"/>
        </w:rPr>
        <w:t>voivat nähdä omat tietonsa, liittyä järjestelmään ja päivittää omia tietojaan, mutta eivät voi poistaa itseään.</w:t>
      </w:r>
    </w:p>
    <w:p w14:paraId="57D1BFD8" w14:textId="77777777" w:rsidR="00DA7917" w:rsidRPr="00DA7917" w:rsidRDefault="00DA7917" w:rsidP="00DA7917">
      <w:pPr>
        <w:numPr>
          <w:ilvl w:val="0"/>
          <w:numId w:val="15"/>
        </w:numPr>
        <w:rPr>
          <w:szCs w:val="20"/>
        </w:rPr>
      </w:pPr>
      <w:r w:rsidRPr="00DA7917">
        <w:rPr>
          <w:b/>
          <w:bCs/>
          <w:szCs w:val="20"/>
        </w:rPr>
        <w:t>Ohjaajat</w:t>
      </w:r>
      <w:r w:rsidRPr="00DA7917">
        <w:rPr>
          <w:b/>
          <w:szCs w:val="20"/>
        </w:rPr>
        <w:t xml:space="preserve"> </w:t>
      </w:r>
      <w:r w:rsidRPr="00DA7917">
        <w:rPr>
          <w:szCs w:val="20"/>
        </w:rPr>
        <w:t>voivat nähdä jäsenet, mutta eivät muokata niitä.</w:t>
      </w:r>
    </w:p>
    <w:p w14:paraId="24B9AC3E" w14:textId="77777777" w:rsidR="00DA7917" w:rsidRPr="00DA7917" w:rsidRDefault="00DA7917" w:rsidP="00DA7917">
      <w:pPr>
        <w:numPr>
          <w:ilvl w:val="0"/>
          <w:numId w:val="15"/>
        </w:numPr>
        <w:rPr>
          <w:szCs w:val="20"/>
        </w:rPr>
      </w:pPr>
      <w:r w:rsidRPr="00DA7917">
        <w:rPr>
          <w:b/>
          <w:bCs/>
          <w:szCs w:val="20"/>
        </w:rPr>
        <w:t>Ylläpitäjät</w:t>
      </w:r>
      <w:r w:rsidRPr="00DA7917">
        <w:rPr>
          <w:szCs w:val="20"/>
        </w:rPr>
        <w:t xml:space="preserve"> voivat hallita kaikkea (luoda, muokata, poistaa).</w:t>
      </w:r>
    </w:p>
    <w:p w14:paraId="11782DA4" w14:textId="77777777" w:rsidR="00DA7917" w:rsidRPr="00DA7917" w:rsidRDefault="00DA7917" w:rsidP="00DA7917">
      <w:pPr>
        <w:rPr>
          <w:color w:val="FF6699"/>
          <w:szCs w:val="20"/>
          <w:lang w:val="fi-FI"/>
        </w:rPr>
      </w:pPr>
    </w:p>
    <w:p w14:paraId="504E701E" w14:textId="4A7BA719" w:rsidR="00207ABC" w:rsidRPr="00DA7917" w:rsidRDefault="00DA7917" w:rsidP="00DA7917">
      <w:pPr>
        <w:ind w:firstLine="720"/>
        <w:rPr>
          <w:b/>
          <w:color w:val="FF6699"/>
          <w:szCs w:val="20"/>
          <w:lang w:val="fi-FI"/>
        </w:rPr>
      </w:pPr>
      <w:r w:rsidRPr="00DA7917">
        <w:rPr>
          <w:b/>
          <w:color w:val="FF6699"/>
          <w:szCs w:val="20"/>
          <w:lang w:val="fi-FI"/>
        </w:rPr>
        <w:t>Ohjaaja</w:t>
      </w:r>
      <w:r w:rsidR="00207ABC" w:rsidRPr="00DA7917">
        <w:rPr>
          <w:b/>
          <w:color w:val="FF6699"/>
          <w:szCs w:val="20"/>
          <w:lang w:val="fi-FI"/>
        </w:rPr>
        <w:t>-taulu</w:t>
      </w:r>
    </w:p>
    <w:tbl>
      <w:tblPr>
        <w:tblW w:w="9864" w:type="dxa"/>
        <w:tblInd w:w="715" w:type="dxa"/>
        <w:tblLayout w:type="fixed"/>
        <w:tblLook w:val="0000" w:firstRow="0" w:lastRow="0" w:firstColumn="0" w:lastColumn="0" w:noHBand="0" w:noVBand="0"/>
      </w:tblPr>
      <w:tblGrid>
        <w:gridCol w:w="2842"/>
        <w:gridCol w:w="1539"/>
        <w:gridCol w:w="1556"/>
        <w:gridCol w:w="1965"/>
        <w:gridCol w:w="1962"/>
      </w:tblGrid>
      <w:tr w:rsidR="00DA7917" w14:paraId="672E0015" w14:textId="77777777" w:rsidTr="00DA791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301A45" w14:textId="3C824F56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Ohjaajat-taulu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6CAE13" w14:textId="6C51705A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SELECT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5EBCAF" w14:textId="1B02E5E5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INSERT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795EBE" w14:textId="2A8B42E3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UPDATE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45859" w14:textId="63D968E1" w:rsidR="00DA7917" w:rsidRPr="00DA7917" w:rsidRDefault="00DA7917" w:rsidP="00DA7917">
            <w:pPr>
              <w:rPr>
                <w:b/>
              </w:rPr>
            </w:pPr>
            <w:r w:rsidRPr="00DA7917">
              <w:rPr>
                <w:b/>
              </w:rPr>
              <w:t>DELETE</w:t>
            </w:r>
          </w:p>
        </w:tc>
      </w:tr>
      <w:tr w:rsidR="00DA7917" w14:paraId="7D0FC24F" w14:textId="77777777" w:rsidTr="00DA791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C616D8" w14:textId="66055DCE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5B2DF3">
              <w:t>Jäsenet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6747EA" w14:textId="6B4E6EF9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5B2DF3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3EC821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9077F3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67693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</w:tr>
      <w:tr w:rsidR="00DA7917" w14:paraId="2DE8B301" w14:textId="77777777" w:rsidTr="00DA791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E59E4" w14:textId="2B9F2F98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5B2DF3">
              <w:t>Ohjaajat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EB7026" w14:textId="16732230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5B2DF3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3A1FFF" w14:textId="59F338B1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5B2DF3">
              <w:t>x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A4A55" w14:textId="62D2D369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5B2DF3">
              <w:t>x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290C6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</w:tr>
      <w:tr w:rsidR="00DA7917" w14:paraId="4AFCB0D1" w14:textId="77777777" w:rsidTr="00DA791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27F43F" w14:textId="62344557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5B2DF3">
              <w:t>Ylläpitäjät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D1E848" w14:textId="79A55A66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5B2DF3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C8F25E" w14:textId="64397C22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5B2DF3">
              <w:t>x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6BC51" w14:textId="41168542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5B2DF3">
              <w:t>x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343CB" w14:textId="1802FBB6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5B2DF3">
              <w:t>x</w:t>
            </w:r>
          </w:p>
        </w:tc>
      </w:tr>
    </w:tbl>
    <w:p w14:paraId="1E37EE0C" w14:textId="4DBADF3E" w:rsidR="00DA7917" w:rsidRPr="00DA7917" w:rsidRDefault="00DA7917" w:rsidP="00DA7917">
      <w:pPr>
        <w:ind w:firstLine="720"/>
        <w:rPr>
          <w:color w:val="FF6699"/>
          <w:szCs w:val="20"/>
        </w:rPr>
      </w:pPr>
      <w:r w:rsidRPr="00DA7917">
        <w:rPr>
          <w:b/>
          <w:bCs/>
          <w:color w:val="FF6699"/>
          <w:szCs w:val="20"/>
        </w:rPr>
        <w:t>Selitys:</w:t>
      </w:r>
    </w:p>
    <w:p w14:paraId="62B3FC21" w14:textId="77777777" w:rsidR="00DA7917" w:rsidRPr="00DA7917" w:rsidRDefault="00DA7917" w:rsidP="00DA7917">
      <w:pPr>
        <w:numPr>
          <w:ilvl w:val="0"/>
          <w:numId w:val="16"/>
        </w:numPr>
        <w:rPr>
          <w:szCs w:val="20"/>
        </w:rPr>
      </w:pPr>
      <w:r w:rsidRPr="00DA7917">
        <w:rPr>
          <w:b/>
          <w:bCs/>
          <w:szCs w:val="20"/>
        </w:rPr>
        <w:t>Jäsenet</w:t>
      </w:r>
      <w:r w:rsidRPr="00DA7917">
        <w:rPr>
          <w:szCs w:val="20"/>
        </w:rPr>
        <w:t xml:space="preserve"> voivat nähdä ohjaajien tiedot (esim. tuntien varaamista varten).</w:t>
      </w:r>
    </w:p>
    <w:p w14:paraId="2DDC598D" w14:textId="77777777" w:rsidR="00DA7917" w:rsidRPr="00DA7917" w:rsidRDefault="00DA7917" w:rsidP="00DA7917">
      <w:pPr>
        <w:numPr>
          <w:ilvl w:val="0"/>
          <w:numId w:val="16"/>
        </w:numPr>
        <w:rPr>
          <w:szCs w:val="20"/>
        </w:rPr>
      </w:pPr>
      <w:r w:rsidRPr="00DA7917">
        <w:rPr>
          <w:b/>
          <w:bCs/>
          <w:szCs w:val="20"/>
        </w:rPr>
        <w:t>Ohjaajat</w:t>
      </w:r>
      <w:r w:rsidRPr="00DA7917">
        <w:rPr>
          <w:szCs w:val="20"/>
        </w:rPr>
        <w:t xml:space="preserve"> voivat päivittää omia tietojaan ja lisätä uusia tunteja.</w:t>
      </w:r>
    </w:p>
    <w:p w14:paraId="45A3026C" w14:textId="2021D985" w:rsidR="00DA7917" w:rsidRPr="00DA7917" w:rsidRDefault="00DA7917" w:rsidP="00DA7917">
      <w:pPr>
        <w:numPr>
          <w:ilvl w:val="0"/>
          <w:numId w:val="16"/>
        </w:numPr>
        <w:rPr>
          <w:szCs w:val="20"/>
        </w:rPr>
      </w:pPr>
      <w:r w:rsidRPr="00DA7917">
        <w:rPr>
          <w:b/>
          <w:bCs/>
          <w:szCs w:val="20"/>
        </w:rPr>
        <w:t>Ylläpitäjät</w:t>
      </w:r>
      <w:r w:rsidRPr="00DA7917">
        <w:rPr>
          <w:szCs w:val="20"/>
        </w:rPr>
        <w:t xml:space="preserve"> voivat hallita kaikkia ohjaajia.</w:t>
      </w:r>
    </w:p>
    <w:p w14:paraId="1B5DF63D" w14:textId="558E0D59" w:rsidR="00DA7917" w:rsidRPr="00DA7917" w:rsidRDefault="00DA7917" w:rsidP="00DA7917">
      <w:pPr>
        <w:ind w:left="720"/>
        <w:rPr>
          <w:b/>
          <w:color w:val="FF6699"/>
          <w:szCs w:val="20"/>
          <w:lang w:val="fi-FI"/>
        </w:rPr>
      </w:pPr>
      <w:r>
        <w:rPr>
          <w:b/>
          <w:color w:val="FF6699"/>
          <w:szCs w:val="20"/>
          <w:lang w:val="fi-FI"/>
        </w:rPr>
        <w:t>Tunnit</w:t>
      </w:r>
      <w:r w:rsidRPr="00DA7917">
        <w:rPr>
          <w:b/>
          <w:color w:val="FF6699"/>
          <w:szCs w:val="20"/>
          <w:lang w:val="fi-FI"/>
        </w:rPr>
        <w:t>-taulu</w:t>
      </w:r>
    </w:p>
    <w:tbl>
      <w:tblPr>
        <w:tblW w:w="9864" w:type="dxa"/>
        <w:tblInd w:w="715" w:type="dxa"/>
        <w:tblLayout w:type="fixed"/>
        <w:tblLook w:val="0000" w:firstRow="0" w:lastRow="0" w:firstColumn="0" w:lastColumn="0" w:noHBand="0" w:noVBand="0"/>
      </w:tblPr>
      <w:tblGrid>
        <w:gridCol w:w="2842"/>
        <w:gridCol w:w="1539"/>
        <w:gridCol w:w="1556"/>
        <w:gridCol w:w="1965"/>
        <w:gridCol w:w="1962"/>
      </w:tblGrid>
      <w:tr w:rsidR="00DA7917" w14:paraId="23F664A4" w14:textId="77777777" w:rsidTr="001121B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BC5301" w14:textId="076E22E9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Tunnit-taulu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C94D32" w14:textId="118C761B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SELECT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A32625" w14:textId="73047322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INSERT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FB2F03" w14:textId="04B59BD2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UPDATE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474A34" w14:textId="721F3413" w:rsidR="00DA7917" w:rsidRPr="00DA7917" w:rsidRDefault="00DA7917" w:rsidP="00DA7917">
            <w:pPr>
              <w:rPr>
                <w:b/>
              </w:rPr>
            </w:pPr>
            <w:r w:rsidRPr="00DA7917">
              <w:rPr>
                <w:b/>
              </w:rPr>
              <w:t>DELETE</w:t>
            </w:r>
          </w:p>
        </w:tc>
      </w:tr>
      <w:tr w:rsidR="00DA7917" w14:paraId="3DA39A3B" w14:textId="77777777" w:rsidTr="001121B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FA073" w14:textId="35C21676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1601C2">
              <w:t>Jäsenet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3B3072" w14:textId="6627C9E6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1601C2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BE68FF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CEC17A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119B3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</w:tr>
      <w:tr w:rsidR="00DA7917" w14:paraId="08CA4539" w14:textId="77777777" w:rsidTr="001121B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6097BC" w14:textId="10EDC496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1601C2">
              <w:t>Ohjaajat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A9DA05" w14:textId="3FD0BB5A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1601C2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1DB9AC" w14:textId="1731A164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1601C2">
              <w:t>x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68DCBE" w14:textId="0BBA8D79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1601C2">
              <w:t>x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93606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</w:tr>
      <w:tr w:rsidR="00DA7917" w14:paraId="24BED39C" w14:textId="77777777" w:rsidTr="001121B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CE424B" w14:textId="2CB13C4A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1601C2">
              <w:t>Ylläpitäjät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D225FD" w14:textId="32A47143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1601C2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084696" w14:textId="513689D9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1601C2">
              <w:t>x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889CA4" w14:textId="769D375B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1601C2">
              <w:t>x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E299A" w14:textId="2548F358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1601C2">
              <w:t>x</w:t>
            </w:r>
          </w:p>
        </w:tc>
      </w:tr>
    </w:tbl>
    <w:p w14:paraId="47C8D945" w14:textId="0DF92D80" w:rsidR="00DA7917" w:rsidRPr="00DA7917" w:rsidRDefault="00DA7917" w:rsidP="00DA7917">
      <w:pPr>
        <w:ind w:left="720"/>
        <w:rPr>
          <w:szCs w:val="20"/>
          <w:lang w:val="fi-FI"/>
        </w:rPr>
      </w:pPr>
    </w:p>
    <w:p w14:paraId="54A67C6E" w14:textId="77777777" w:rsidR="00DA7917" w:rsidRPr="00DA7917" w:rsidRDefault="00DA7917" w:rsidP="00DA7917">
      <w:pPr>
        <w:ind w:left="720"/>
        <w:rPr>
          <w:color w:val="FF6699"/>
          <w:szCs w:val="20"/>
        </w:rPr>
      </w:pPr>
      <w:r w:rsidRPr="00DA7917">
        <w:rPr>
          <w:b/>
          <w:bCs/>
          <w:color w:val="FF6699"/>
          <w:szCs w:val="20"/>
        </w:rPr>
        <w:t>Selitys:</w:t>
      </w:r>
    </w:p>
    <w:p w14:paraId="120066F9" w14:textId="77777777" w:rsidR="00DA7917" w:rsidRPr="00DA7917" w:rsidRDefault="00DA7917" w:rsidP="00DA7917">
      <w:pPr>
        <w:numPr>
          <w:ilvl w:val="0"/>
          <w:numId w:val="17"/>
        </w:numPr>
        <w:rPr>
          <w:szCs w:val="20"/>
        </w:rPr>
      </w:pPr>
      <w:r w:rsidRPr="00DA7917">
        <w:rPr>
          <w:b/>
          <w:bCs/>
          <w:szCs w:val="20"/>
        </w:rPr>
        <w:t>Jäsenet</w:t>
      </w:r>
      <w:r w:rsidRPr="00DA7917">
        <w:rPr>
          <w:szCs w:val="20"/>
        </w:rPr>
        <w:t xml:space="preserve"> voivat nähdä kaikki tunnit.</w:t>
      </w:r>
    </w:p>
    <w:p w14:paraId="347B1E39" w14:textId="77777777" w:rsidR="00DA7917" w:rsidRPr="00DA7917" w:rsidRDefault="00DA7917" w:rsidP="00DA7917">
      <w:pPr>
        <w:numPr>
          <w:ilvl w:val="0"/>
          <w:numId w:val="17"/>
        </w:numPr>
        <w:rPr>
          <w:szCs w:val="20"/>
        </w:rPr>
      </w:pPr>
      <w:r w:rsidRPr="00DA7917">
        <w:rPr>
          <w:b/>
          <w:bCs/>
          <w:szCs w:val="20"/>
        </w:rPr>
        <w:t>Ohjaajat</w:t>
      </w:r>
      <w:r w:rsidRPr="00DA7917">
        <w:rPr>
          <w:szCs w:val="20"/>
        </w:rPr>
        <w:t xml:space="preserve"> voivat luoda ja päivittää tunteja.</w:t>
      </w:r>
    </w:p>
    <w:p w14:paraId="5DA5A5AE" w14:textId="57F1D155" w:rsidR="00DA7917" w:rsidRPr="00DA7917" w:rsidRDefault="00DA7917" w:rsidP="00DA7917">
      <w:pPr>
        <w:numPr>
          <w:ilvl w:val="0"/>
          <w:numId w:val="17"/>
        </w:numPr>
        <w:rPr>
          <w:szCs w:val="20"/>
        </w:rPr>
      </w:pPr>
      <w:r w:rsidRPr="00DA7917">
        <w:rPr>
          <w:b/>
          <w:bCs/>
          <w:szCs w:val="20"/>
        </w:rPr>
        <w:t>Ylläpitäjät</w:t>
      </w:r>
      <w:r w:rsidRPr="00DA7917">
        <w:rPr>
          <w:szCs w:val="20"/>
        </w:rPr>
        <w:t xml:space="preserve"> voivat poistaa tunteja.</w:t>
      </w:r>
    </w:p>
    <w:p w14:paraId="457684EE" w14:textId="2CAEAB65" w:rsidR="00DA7917" w:rsidRPr="00DA7917" w:rsidRDefault="00DA7917" w:rsidP="00DA7917">
      <w:pPr>
        <w:ind w:left="720"/>
        <w:rPr>
          <w:b/>
          <w:color w:val="FF6699"/>
          <w:szCs w:val="20"/>
          <w:lang w:val="fi-FI"/>
        </w:rPr>
      </w:pPr>
      <w:r>
        <w:rPr>
          <w:b/>
          <w:color w:val="FF6699"/>
          <w:szCs w:val="20"/>
          <w:lang w:val="fi-FI"/>
        </w:rPr>
        <w:t>Varaukset</w:t>
      </w:r>
      <w:r w:rsidRPr="00DA7917">
        <w:rPr>
          <w:b/>
          <w:color w:val="FF6699"/>
          <w:szCs w:val="20"/>
          <w:lang w:val="fi-FI"/>
        </w:rPr>
        <w:t>-taulu</w:t>
      </w:r>
    </w:p>
    <w:tbl>
      <w:tblPr>
        <w:tblW w:w="9864" w:type="dxa"/>
        <w:tblInd w:w="715" w:type="dxa"/>
        <w:tblLayout w:type="fixed"/>
        <w:tblLook w:val="0000" w:firstRow="0" w:lastRow="0" w:firstColumn="0" w:lastColumn="0" w:noHBand="0" w:noVBand="0"/>
      </w:tblPr>
      <w:tblGrid>
        <w:gridCol w:w="2842"/>
        <w:gridCol w:w="1539"/>
        <w:gridCol w:w="1556"/>
        <w:gridCol w:w="1965"/>
        <w:gridCol w:w="1962"/>
      </w:tblGrid>
      <w:tr w:rsidR="00DA7917" w14:paraId="609D0C46" w14:textId="77777777" w:rsidTr="001121B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D67500" w14:textId="62F7F7E9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Varaukset-taulu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537956" w14:textId="25CAD99D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SELECT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62A74C" w14:textId="2D872474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INSERT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B8B3ED" w14:textId="4FA843FF" w:rsidR="00DA7917" w:rsidRPr="00DA7917" w:rsidRDefault="00DA7917" w:rsidP="00DA7917">
            <w:pPr>
              <w:rPr>
                <w:b/>
                <w:color w:val="666699"/>
                <w:szCs w:val="20"/>
                <w:lang w:val="fi-FI"/>
              </w:rPr>
            </w:pPr>
            <w:r w:rsidRPr="00DA7917">
              <w:rPr>
                <w:b/>
              </w:rPr>
              <w:t>UPDATE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B501D" w14:textId="549F2DF9" w:rsidR="00DA7917" w:rsidRPr="00DA7917" w:rsidRDefault="00DA7917" w:rsidP="00DA7917">
            <w:pPr>
              <w:rPr>
                <w:b/>
              </w:rPr>
            </w:pPr>
            <w:r w:rsidRPr="00DA7917">
              <w:rPr>
                <w:b/>
              </w:rPr>
              <w:t>DELETE</w:t>
            </w:r>
          </w:p>
        </w:tc>
      </w:tr>
      <w:tr w:rsidR="00DA7917" w14:paraId="3C7973F9" w14:textId="77777777" w:rsidTr="001121B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ECCBED" w14:textId="75FD5513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6A18E2">
              <w:t>Jäsenet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57E531" w14:textId="5CA69E1C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6A18E2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005513" w14:textId="7F0C924D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6A18E2">
              <w:t>x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CCB6A9" w14:textId="20559706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6A18E2">
              <w:t>x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83582" w14:textId="0E8F8F2F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6A18E2">
              <w:t>x</w:t>
            </w:r>
          </w:p>
        </w:tc>
      </w:tr>
      <w:tr w:rsidR="00DA7917" w14:paraId="1E93F9A1" w14:textId="77777777" w:rsidTr="001121B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62F6B2" w14:textId="7C4D9A12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6A18E2">
              <w:t>Ohjaajat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9EB8F8" w14:textId="0ECBF4A2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6A18E2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2AE5AD" w14:textId="41749928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B9E0B0" w14:textId="3124771D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D7450" w14:textId="77777777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</w:p>
        </w:tc>
      </w:tr>
      <w:tr w:rsidR="00DA7917" w14:paraId="140DBFF1" w14:textId="77777777" w:rsidTr="001121B7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DC63CA" w14:textId="44D05540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6A18E2">
              <w:t>Ylläpitäjät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ED0F1A" w14:textId="0820303B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6A18E2">
              <w:t>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6946A9" w14:textId="18237A9B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6A18E2">
              <w:t>x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C8C917" w14:textId="786F66E3" w:rsidR="00DA7917" w:rsidRDefault="00DA7917" w:rsidP="00DA7917">
            <w:pPr>
              <w:rPr>
                <w:color w:val="666699"/>
                <w:szCs w:val="20"/>
                <w:lang w:val="fi-FI"/>
              </w:rPr>
            </w:pPr>
            <w:r w:rsidRPr="006A18E2">
              <w:t>x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74F66" w14:textId="59E08699" w:rsidR="00DA7917" w:rsidRDefault="00DA7917" w:rsidP="00DA7917">
            <w:pPr>
              <w:snapToGrid w:val="0"/>
              <w:rPr>
                <w:color w:val="666699"/>
                <w:szCs w:val="20"/>
                <w:lang w:val="fi-FI"/>
              </w:rPr>
            </w:pPr>
            <w:r w:rsidRPr="006A18E2">
              <w:t>x</w:t>
            </w:r>
          </w:p>
        </w:tc>
      </w:tr>
    </w:tbl>
    <w:p w14:paraId="02C82461" w14:textId="77777777" w:rsidR="00DA7917" w:rsidRPr="00DA7917" w:rsidRDefault="00DA7917" w:rsidP="00DA7917">
      <w:pPr>
        <w:ind w:firstLine="720"/>
        <w:rPr>
          <w:color w:val="FF6699"/>
          <w:szCs w:val="20"/>
        </w:rPr>
      </w:pPr>
      <w:r w:rsidRPr="00DA7917">
        <w:rPr>
          <w:b/>
          <w:bCs/>
          <w:color w:val="FF6699"/>
          <w:szCs w:val="20"/>
        </w:rPr>
        <w:t>Selitys:</w:t>
      </w:r>
    </w:p>
    <w:p w14:paraId="53284A32" w14:textId="77777777" w:rsidR="00DA7917" w:rsidRPr="00DA7917" w:rsidRDefault="00DA7917" w:rsidP="00DA7917">
      <w:pPr>
        <w:numPr>
          <w:ilvl w:val="0"/>
          <w:numId w:val="18"/>
        </w:numPr>
        <w:rPr>
          <w:szCs w:val="20"/>
        </w:rPr>
      </w:pPr>
      <w:r w:rsidRPr="00DA7917">
        <w:rPr>
          <w:b/>
          <w:bCs/>
          <w:szCs w:val="20"/>
        </w:rPr>
        <w:t>Jäsenet</w:t>
      </w:r>
      <w:r w:rsidRPr="00DA7917">
        <w:rPr>
          <w:szCs w:val="20"/>
        </w:rPr>
        <w:t xml:space="preserve"> voivat tehdä, muokata ja peruuttaa omia varauksiaan.</w:t>
      </w:r>
    </w:p>
    <w:p w14:paraId="4BB33968" w14:textId="77777777" w:rsidR="00DA7917" w:rsidRPr="00DA7917" w:rsidRDefault="00DA7917" w:rsidP="00DA7917">
      <w:pPr>
        <w:numPr>
          <w:ilvl w:val="0"/>
          <w:numId w:val="18"/>
        </w:numPr>
        <w:rPr>
          <w:szCs w:val="20"/>
        </w:rPr>
      </w:pPr>
      <w:r w:rsidRPr="00DA7917">
        <w:rPr>
          <w:b/>
          <w:bCs/>
          <w:szCs w:val="20"/>
        </w:rPr>
        <w:t>Ohjaajat</w:t>
      </w:r>
      <w:r w:rsidRPr="00DA7917">
        <w:rPr>
          <w:szCs w:val="20"/>
        </w:rPr>
        <w:t xml:space="preserve"> voivat nähdä varaukset, mutta eivät muokata niitä.</w:t>
      </w:r>
    </w:p>
    <w:p w14:paraId="6E86D3C1" w14:textId="38A16704" w:rsidR="00DA7917" w:rsidRPr="009E3B8C" w:rsidRDefault="00DA7917" w:rsidP="009E3B8C">
      <w:pPr>
        <w:numPr>
          <w:ilvl w:val="0"/>
          <w:numId w:val="18"/>
        </w:numPr>
        <w:rPr>
          <w:szCs w:val="20"/>
        </w:rPr>
      </w:pPr>
      <w:r w:rsidRPr="00DA7917">
        <w:rPr>
          <w:b/>
          <w:bCs/>
          <w:szCs w:val="20"/>
        </w:rPr>
        <w:t>Ylläpitäjät</w:t>
      </w:r>
      <w:r w:rsidRPr="00DA7917">
        <w:rPr>
          <w:szCs w:val="20"/>
        </w:rPr>
        <w:t xml:space="preserve"> voivat hallita kaikkia varauksia.</w:t>
      </w:r>
    </w:p>
    <w:p w14:paraId="27D67B2B" w14:textId="77777777" w:rsidR="00207ABC" w:rsidRDefault="00207ABC">
      <w:pPr>
        <w:pStyle w:val="Heading1"/>
      </w:pPr>
      <w:bookmarkStart w:id="42" w:name="__RefHeading___Toc403549459"/>
      <w:bookmarkStart w:id="43" w:name="_Toc193298020"/>
      <w:bookmarkEnd w:id="42"/>
      <w:r>
        <w:lastRenderedPageBreak/>
        <w:t>Tietokantaobjektit</w:t>
      </w:r>
      <w:bookmarkEnd w:id="43"/>
    </w:p>
    <w:p w14:paraId="6A3FF4FD" w14:textId="513845D6" w:rsidR="00207ABC" w:rsidRDefault="00207ABC" w:rsidP="001A4C54">
      <w:pPr>
        <w:pStyle w:val="Heading2"/>
      </w:pPr>
      <w:bookmarkStart w:id="44" w:name="__RefHeading___Toc403549460"/>
      <w:bookmarkStart w:id="45" w:name="_Toc193298021"/>
      <w:bookmarkEnd w:id="44"/>
      <w:r>
        <w:t>Tietokannan luonti, CREATE DATABASE</w:t>
      </w:r>
      <w:bookmarkEnd w:id="45"/>
    </w:p>
    <w:p w14:paraId="2547E7DC" w14:textId="77777777" w:rsidR="00B67A61" w:rsidRPr="00B67A61" w:rsidRDefault="00B67A61" w:rsidP="00B67A61">
      <w:pPr>
        <w:ind w:left="720"/>
        <w:rPr>
          <w:color w:val="1B09FF"/>
          <w:lang w:val="fi-FI"/>
        </w:rPr>
      </w:pPr>
      <w:r w:rsidRPr="00B67A61">
        <w:rPr>
          <w:color w:val="1B09FF"/>
          <w:lang w:val="fi-FI"/>
        </w:rPr>
        <w:t>CREATE DATABASE Kuntosali;</w:t>
      </w:r>
    </w:p>
    <w:p w14:paraId="76DBF2B0" w14:textId="5296B784" w:rsidR="00B67A61" w:rsidRPr="00B67A61" w:rsidRDefault="00B67A61" w:rsidP="00B67A61">
      <w:pPr>
        <w:ind w:left="720"/>
        <w:rPr>
          <w:color w:val="1B09FF"/>
          <w:lang w:val="fi-FI"/>
        </w:rPr>
      </w:pPr>
      <w:r w:rsidRPr="00B67A61">
        <w:rPr>
          <w:color w:val="1B09FF"/>
          <w:lang w:val="fi-FI"/>
        </w:rPr>
        <w:t>GO</w:t>
      </w:r>
    </w:p>
    <w:p w14:paraId="32A67BFB" w14:textId="77777777" w:rsidR="00207ABC" w:rsidRDefault="00207ABC">
      <w:pPr>
        <w:pStyle w:val="Heading2"/>
      </w:pPr>
      <w:bookmarkStart w:id="46" w:name="__RefHeading___Toc403549461"/>
      <w:bookmarkStart w:id="47" w:name="_Toc193298022"/>
      <w:bookmarkEnd w:id="46"/>
      <w:r>
        <w:t>Taulut ja suhteet, CREATE TABLE</w:t>
      </w:r>
      <w:bookmarkEnd w:id="47"/>
    </w:p>
    <w:p w14:paraId="37EF1F81" w14:textId="77777777" w:rsidR="00207ABC" w:rsidRDefault="00207ABC" w:rsidP="00C4209D">
      <w:pPr>
        <w:ind w:firstLine="720"/>
        <w:rPr>
          <w:lang w:val="fi-FI"/>
        </w:rPr>
      </w:pPr>
      <w:r>
        <w:rPr>
          <w:lang w:val="fi-FI"/>
        </w:rPr>
        <w:t xml:space="preserve">--- HUOM! CREATE-LAUSEET SIINÄ </w:t>
      </w:r>
      <w:r w:rsidR="00C4209D">
        <w:rPr>
          <w:lang w:val="fi-FI"/>
        </w:rPr>
        <w:t>JÄRJESTYKSESSÄ,</w:t>
      </w:r>
      <w:r>
        <w:rPr>
          <w:lang w:val="fi-FI"/>
        </w:rPr>
        <w:t xml:space="preserve"> KUN TAULUT OIKEASTI VOIDAAN LUODA</w:t>
      </w:r>
    </w:p>
    <w:p w14:paraId="6B98711A" w14:textId="77777777" w:rsidR="00C4209D" w:rsidRDefault="00C4209D" w:rsidP="00C4209D">
      <w:pPr>
        <w:ind w:firstLine="720"/>
        <w:rPr>
          <w:lang w:val="fi-FI"/>
        </w:rPr>
      </w:pPr>
      <w:r w:rsidRPr="00C4209D">
        <w:rPr>
          <w:lang w:val="fi-FI"/>
        </w:rPr>
        <w:t>--- use-määre varmistaa, että t</w:t>
      </w:r>
      <w:r>
        <w:rPr>
          <w:lang w:val="fi-FI"/>
        </w:rPr>
        <w:t>aulut luodaan oikeaan tietokantaan</w:t>
      </w:r>
    </w:p>
    <w:p w14:paraId="7037E76B" w14:textId="77777777" w:rsidR="001743E9" w:rsidRPr="00B67A61" w:rsidRDefault="001743E9" w:rsidP="00C4209D">
      <w:pPr>
        <w:ind w:firstLine="720"/>
        <w:rPr>
          <w:color w:val="1B09FF"/>
          <w:lang w:val="fi-FI"/>
        </w:rPr>
      </w:pPr>
    </w:p>
    <w:p w14:paraId="4390683A" w14:textId="393C0BE9" w:rsidR="00207ABC" w:rsidRPr="00B67A61" w:rsidRDefault="00B67A61">
      <w:pPr>
        <w:pStyle w:val="ListParagraph"/>
        <w:rPr>
          <w:color w:val="1B09FF"/>
          <w:lang w:val="en-US"/>
        </w:rPr>
      </w:pPr>
      <w:r w:rsidRPr="00B67A61">
        <w:rPr>
          <w:color w:val="1B09FF"/>
          <w:lang w:val="en-US"/>
        </w:rPr>
        <w:t>USE Kuntosali;</w:t>
      </w:r>
    </w:p>
    <w:p w14:paraId="4FA1C4C2" w14:textId="773A1834" w:rsidR="00B67A61" w:rsidRPr="00B67A61" w:rsidRDefault="00B67A61">
      <w:pPr>
        <w:pStyle w:val="ListParagraph"/>
        <w:rPr>
          <w:color w:val="1B09FF"/>
          <w:lang w:val="en-US"/>
        </w:rPr>
      </w:pPr>
      <w:r w:rsidRPr="00B67A61">
        <w:rPr>
          <w:color w:val="1B09FF"/>
          <w:lang w:val="en-US"/>
        </w:rPr>
        <w:t>GO</w:t>
      </w:r>
    </w:p>
    <w:p w14:paraId="615A9D5F" w14:textId="77777777" w:rsidR="00B67A61" w:rsidRPr="00C4209D" w:rsidRDefault="00B67A61">
      <w:pPr>
        <w:pStyle w:val="ListParagraph"/>
        <w:rPr>
          <w:lang w:val="en-US"/>
        </w:rPr>
      </w:pPr>
    </w:p>
    <w:p w14:paraId="7094150C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bookmarkStart w:id="48" w:name="__RefHeading___Toc403549462"/>
      <w:bookmarkEnd w:id="48"/>
      <w:r w:rsidRPr="00B67A61">
        <w:rPr>
          <w:rFonts w:ascii="Consolas" w:hAnsi="Consolas" w:cs="Consolas"/>
          <w:color w:val="0000FF"/>
          <w:sz w:val="19"/>
          <w:szCs w:val="19"/>
        </w:rPr>
        <w:t>CREATE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TABLE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Ohjaajat</w:t>
      </w:r>
      <w:r w:rsidRPr="00B67A61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</w:p>
    <w:p w14:paraId="7BF86B3C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Ohjaaja_ID </w:t>
      </w:r>
      <w:r w:rsidRPr="00B67A61">
        <w:rPr>
          <w:rFonts w:ascii="Consolas" w:hAnsi="Consolas" w:cs="Consolas"/>
          <w:color w:val="0000FF"/>
          <w:sz w:val="19"/>
          <w:szCs w:val="19"/>
        </w:rPr>
        <w:t>INT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PRIMARY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KEY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IDENTITY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1</w:t>
      </w:r>
      <w:r w:rsidRPr="00B67A61">
        <w:rPr>
          <w:rFonts w:ascii="Consolas" w:hAnsi="Consolas" w:cs="Consolas"/>
          <w:color w:val="808080"/>
          <w:sz w:val="19"/>
          <w:szCs w:val="19"/>
        </w:rPr>
        <w:t>,</w:t>
      </w:r>
      <w:r w:rsidRPr="00B67A61">
        <w:rPr>
          <w:rFonts w:ascii="Consolas" w:hAnsi="Consolas" w:cs="Consolas"/>
          <w:color w:val="000000"/>
          <w:sz w:val="19"/>
          <w:szCs w:val="19"/>
        </w:rPr>
        <w:t>1</w:t>
      </w:r>
      <w:r w:rsidRPr="00B67A61">
        <w:rPr>
          <w:rFonts w:ascii="Consolas" w:hAnsi="Consolas" w:cs="Consolas"/>
          <w:color w:val="808080"/>
          <w:sz w:val="19"/>
          <w:szCs w:val="19"/>
        </w:rPr>
        <w:t>),</w:t>
      </w:r>
    </w:p>
    <w:p w14:paraId="0436E2FF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Etunimi </w:t>
      </w:r>
      <w:r w:rsidRPr="00B67A61">
        <w:rPr>
          <w:rFonts w:ascii="Consolas" w:hAnsi="Consolas" w:cs="Consolas"/>
          <w:color w:val="0000FF"/>
          <w:sz w:val="19"/>
          <w:szCs w:val="19"/>
        </w:rPr>
        <w:t>VARCHAR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50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NOT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NULL,</w:t>
      </w:r>
    </w:p>
    <w:p w14:paraId="48AF1067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Sukunimi </w:t>
      </w:r>
      <w:r w:rsidRPr="00B67A61">
        <w:rPr>
          <w:rFonts w:ascii="Consolas" w:hAnsi="Consolas" w:cs="Consolas"/>
          <w:color w:val="0000FF"/>
          <w:sz w:val="19"/>
          <w:szCs w:val="19"/>
        </w:rPr>
        <w:t>VARCHAR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50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NOT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NULL,</w:t>
      </w:r>
    </w:p>
    <w:p w14:paraId="7F1508FE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Sahkoposti </w:t>
      </w:r>
      <w:r w:rsidRPr="00B67A61">
        <w:rPr>
          <w:rFonts w:ascii="Consolas" w:hAnsi="Consolas" w:cs="Consolas"/>
          <w:color w:val="0000FF"/>
          <w:sz w:val="19"/>
          <w:szCs w:val="19"/>
        </w:rPr>
        <w:t>VARCHAR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100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UNIQUE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NOT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NULL,</w:t>
      </w:r>
    </w:p>
    <w:p w14:paraId="650706B6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Puhelin </w:t>
      </w:r>
      <w:r w:rsidRPr="00B67A61">
        <w:rPr>
          <w:rFonts w:ascii="Consolas" w:hAnsi="Consolas" w:cs="Consolas"/>
          <w:color w:val="0000FF"/>
          <w:sz w:val="19"/>
          <w:szCs w:val="19"/>
        </w:rPr>
        <w:t>VARCHAR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20</w:t>
      </w:r>
      <w:r w:rsidRPr="00B67A61">
        <w:rPr>
          <w:rFonts w:ascii="Consolas" w:hAnsi="Consolas" w:cs="Consolas"/>
          <w:color w:val="808080"/>
          <w:sz w:val="19"/>
          <w:szCs w:val="19"/>
        </w:rPr>
        <w:t>),</w:t>
      </w:r>
    </w:p>
    <w:p w14:paraId="5999597E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Erikoisala </w:t>
      </w:r>
      <w:r w:rsidRPr="00B67A61">
        <w:rPr>
          <w:rFonts w:ascii="Consolas" w:hAnsi="Consolas" w:cs="Consolas"/>
          <w:color w:val="0000FF"/>
          <w:sz w:val="19"/>
          <w:szCs w:val="19"/>
        </w:rPr>
        <w:t>VARCHAR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100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</w:p>
    <w:p w14:paraId="6B0B2DC2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808080"/>
          <w:sz w:val="19"/>
          <w:szCs w:val="19"/>
        </w:rPr>
        <w:t>);</w:t>
      </w:r>
    </w:p>
    <w:p w14:paraId="26E75667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3EA68B0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FF"/>
          <w:sz w:val="19"/>
          <w:szCs w:val="19"/>
        </w:rPr>
        <w:t>CREATE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TABLE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Tunnit</w:t>
      </w:r>
      <w:r w:rsidRPr="00B67A61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</w:p>
    <w:p w14:paraId="22BEF56A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Tunti_ID </w:t>
      </w:r>
      <w:r w:rsidRPr="00B67A61">
        <w:rPr>
          <w:rFonts w:ascii="Consolas" w:hAnsi="Consolas" w:cs="Consolas"/>
          <w:color w:val="0000FF"/>
          <w:sz w:val="19"/>
          <w:szCs w:val="19"/>
        </w:rPr>
        <w:t>INT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PRIMARY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KEY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IDENTITY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1</w:t>
      </w:r>
      <w:r w:rsidRPr="00B67A61">
        <w:rPr>
          <w:rFonts w:ascii="Consolas" w:hAnsi="Consolas" w:cs="Consolas"/>
          <w:color w:val="808080"/>
          <w:sz w:val="19"/>
          <w:szCs w:val="19"/>
        </w:rPr>
        <w:t>,</w:t>
      </w:r>
      <w:r w:rsidRPr="00B67A61">
        <w:rPr>
          <w:rFonts w:ascii="Consolas" w:hAnsi="Consolas" w:cs="Consolas"/>
          <w:color w:val="000000"/>
          <w:sz w:val="19"/>
          <w:szCs w:val="19"/>
        </w:rPr>
        <w:t>1</w:t>
      </w:r>
      <w:r w:rsidRPr="00B67A61">
        <w:rPr>
          <w:rFonts w:ascii="Consolas" w:hAnsi="Consolas" w:cs="Consolas"/>
          <w:color w:val="808080"/>
          <w:sz w:val="19"/>
          <w:szCs w:val="19"/>
        </w:rPr>
        <w:t>),</w:t>
      </w:r>
    </w:p>
    <w:p w14:paraId="12D9B64F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Ohjaaja_ID </w:t>
      </w:r>
      <w:r w:rsidRPr="00B67A61">
        <w:rPr>
          <w:rFonts w:ascii="Consolas" w:hAnsi="Consolas" w:cs="Consolas"/>
          <w:color w:val="0000FF"/>
          <w:sz w:val="19"/>
          <w:szCs w:val="19"/>
        </w:rPr>
        <w:t>INT</w:t>
      </w:r>
      <w:r w:rsidRPr="00B67A61">
        <w:rPr>
          <w:rFonts w:ascii="Consolas" w:hAnsi="Consolas" w:cs="Consolas"/>
          <w:color w:val="808080"/>
          <w:sz w:val="19"/>
          <w:szCs w:val="19"/>
        </w:rPr>
        <w:t>,</w:t>
      </w:r>
    </w:p>
    <w:p w14:paraId="45339D29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Tuntinimi </w:t>
      </w:r>
      <w:r w:rsidRPr="00B67A61">
        <w:rPr>
          <w:rFonts w:ascii="Consolas" w:hAnsi="Consolas" w:cs="Consolas"/>
          <w:color w:val="0000FF"/>
          <w:sz w:val="19"/>
          <w:szCs w:val="19"/>
        </w:rPr>
        <w:t>VARCHAR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100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NOT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NULL,</w:t>
      </w:r>
    </w:p>
    <w:p w14:paraId="68210B07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Ajankohta </w:t>
      </w:r>
      <w:r w:rsidRPr="00B67A61">
        <w:rPr>
          <w:rFonts w:ascii="Consolas" w:hAnsi="Consolas" w:cs="Consolas"/>
          <w:color w:val="0000FF"/>
          <w:sz w:val="19"/>
          <w:szCs w:val="19"/>
        </w:rPr>
        <w:t>DATETIME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NOT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NULL,</w:t>
      </w:r>
    </w:p>
    <w:p w14:paraId="56B10347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Maksimi_osallistujat </w:t>
      </w:r>
      <w:r w:rsidRPr="00B67A61">
        <w:rPr>
          <w:rFonts w:ascii="Consolas" w:hAnsi="Consolas" w:cs="Consolas"/>
          <w:color w:val="0000FF"/>
          <w:sz w:val="19"/>
          <w:szCs w:val="19"/>
        </w:rPr>
        <w:t>INT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NOT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NULL,</w:t>
      </w:r>
    </w:p>
    <w:p w14:paraId="5FD79EAC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67A61">
        <w:rPr>
          <w:rFonts w:ascii="Consolas" w:hAnsi="Consolas" w:cs="Consolas"/>
          <w:color w:val="0000FF"/>
          <w:sz w:val="19"/>
          <w:szCs w:val="19"/>
        </w:rPr>
        <w:t>CONSTRAINT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FK_Ohjaaja </w:t>
      </w:r>
      <w:r w:rsidRPr="00B67A61">
        <w:rPr>
          <w:rFonts w:ascii="Consolas" w:hAnsi="Consolas" w:cs="Consolas"/>
          <w:color w:val="0000FF"/>
          <w:sz w:val="19"/>
          <w:szCs w:val="19"/>
        </w:rPr>
        <w:t>FOREIGN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Ohjaaja_ID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REFERENCES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Ohjaajat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Ohjaaja_ID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ON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DELETE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SET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NULL</w:t>
      </w:r>
    </w:p>
    <w:p w14:paraId="6DEF0B31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808080"/>
          <w:sz w:val="19"/>
          <w:szCs w:val="19"/>
        </w:rPr>
        <w:t>);</w:t>
      </w:r>
    </w:p>
    <w:p w14:paraId="068D476C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4F9AE02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FF"/>
          <w:sz w:val="19"/>
          <w:szCs w:val="19"/>
        </w:rPr>
        <w:t>CREATE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TABLE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Varaukset</w:t>
      </w:r>
      <w:r w:rsidRPr="00B67A61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</w:p>
    <w:p w14:paraId="29957046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Varaus_ID </w:t>
      </w:r>
      <w:r w:rsidRPr="00B67A61">
        <w:rPr>
          <w:rFonts w:ascii="Consolas" w:hAnsi="Consolas" w:cs="Consolas"/>
          <w:color w:val="0000FF"/>
          <w:sz w:val="19"/>
          <w:szCs w:val="19"/>
        </w:rPr>
        <w:t>INT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PRIMARY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KEY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IDENTITY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1</w:t>
      </w:r>
      <w:r w:rsidRPr="00B67A61">
        <w:rPr>
          <w:rFonts w:ascii="Consolas" w:hAnsi="Consolas" w:cs="Consolas"/>
          <w:color w:val="808080"/>
          <w:sz w:val="19"/>
          <w:szCs w:val="19"/>
        </w:rPr>
        <w:t>,</w:t>
      </w:r>
      <w:r w:rsidRPr="00B67A61">
        <w:rPr>
          <w:rFonts w:ascii="Consolas" w:hAnsi="Consolas" w:cs="Consolas"/>
          <w:color w:val="000000"/>
          <w:sz w:val="19"/>
          <w:szCs w:val="19"/>
        </w:rPr>
        <w:t>1</w:t>
      </w:r>
      <w:r w:rsidRPr="00B67A61">
        <w:rPr>
          <w:rFonts w:ascii="Consolas" w:hAnsi="Consolas" w:cs="Consolas"/>
          <w:color w:val="808080"/>
          <w:sz w:val="19"/>
          <w:szCs w:val="19"/>
        </w:rPr>
        <w:t>),</w:t>
      </w:r>
    </w:p>
    <w:p w14:paraId="6500F67C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Jasen_ID </w:t>
      </w:r>
      <w:r w:rsidRPr="00B67A61">
        <w:rPr>
          <w:rFonts w:ascii="Consolas" w:hAnsi="Consolas" w:cs="Consolas"/>
          <w:color w:val="0000FF"/>
          <w:sz w:val="19"/>
          <w:szCs w:val="19"/>
        </w:rPr>
        <w:t>INT</w:t>
      </w:r>
      <w:r w:rsidRPr="00B67A61">
        <w:rPr>
          <w:rFonts w:ascii="Consolas" w:hAnsi="Consolas" w:cs="Consolas"/>
          <w:color w:val="808080"/>
          <w:sz w:val="19"/>
          <w:szCs w:val="19"/>
        </w:rPr>
        <w:t>,</w:t>
      </w:r>
    </w:p>
    <w:p w14:paraId="70FCD0B4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Tunti_ID </w:t>
      </w:r>
      <w:r w:rsidRPr="00B67A61">
        <w:rPr>
          <w:rFonts w:ascii="Consolas" w:hAnsi="Consolas" w:cs="Consolas"/>
          <w:color w:val="0000FF"/>
          <w:sz w:val="19"/>
          <w:szCs w:val="19"/>
        </w:rPr>
        <w:t>INT</w:t>
      </w:r>
      <w:r w:rsidRPr="00B67A61">
        <w:rPr>
          <w:rFonts w:ascii="Consolas" w:hAnsi="Consolas" w:cs="Consolas"/>
          <w:color w:val="808080"/>
          <w:sz w:val="19"/>
          <w:szCs w:val="19"/>
        </w:rPr>
        <w:t>,</w:t>
      </w:r>
    </w:p>
    <w:p w14:paraId="2DDF8B8B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Varauspaiva </w:t>
      </w:r>
      <w:r w:rsidRPr="00B67A61">
        <w:rPr>
          <w:rFonts w:ascii="Consolas" w:hAnsi="Consolas" w:cs="Consolas"/>
          <w:color w:val="0000FF"/>
          <w:sz w:val="19"/>
          <w:szCs w:val="19"/>
        </w:rPr>
        <w:t>DATE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NOT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808080"/>
          <w:sz w:val="19"/>
          <w:szCs w:val="19"/>
        </w:rPr>
        <w:t>NULL,</w:t>
      </w:r>
    </w:p>
    <w:p w14:paraId="73F91A9A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67A61">
        <w:rPr>
          <w:rFonts w:ascii="Consolas" w:hAnsi="Consolas" w:cs="Consolas"/>
          <w:color w:val="0000FF"/>
          <w:sz w:val="19"/>
          <w:szCs w:val="19"/>
        </w:rPr>
        <w:t>FOREIGN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Jasen_ID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REFERENCES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Jasenet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Jasen_ID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ON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DELETE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CASCADE</w:t>
      </w:r>
      <w:r w:rsidRPr="00B67A61">
        <w:rPr>
          <w:rFonts w:ascii="Consolas" w:hAnsi="Consolas" w:cs="Consolas"/>
          <w:color w:val="808080"/>
          <w:sz w:val="19"/>
          <w:szCs w:val="19"/>
        </w:rPr>
        <w:t>,</w:t>
      </w:r>
    </w:p>
    <w:p w14:paraId="367E6E3F" w14:textId="77777777" w:rsidR="00B67A61" w:rsidRP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67A61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67A61">
        <w:rPr>
          <w:rFonts w:ascii="Consolas" w:hAnsi="Consolas" w:cs="Consolas"/>
          <w:color w:val="0000FF"/>
          <w:sz w:val="19"/>
          <w:szCs w:val="19"/>
        </w:rPr>
        <w:t>FOREIGN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Tunti_ID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REFERENCES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Tunnit</w:t>
      </w:r>
      <w:r w:rsidRPr="00B67A61">
        <w:rPr>
          <w:rFonts w:ascii="Consolas" w:hAnsi="Consolas" w:cs="Consolas"/>
          <w:color w:val="808080"/>
          <w:sz w:val="19"/>
          <w:szCs w:val="19"/>
        </w:rPr>
        <w:t>(</w:t>
      </w:r>
      <w:r w:rsidRPr="00B67A61">
        <w:rPr>
          <w:rFonts w:ascii="Consolas" w:hAnsi="Consolas" w:cs="Consolas"/>
          <w:color w:val="000000"/>
          <w:sz w:val="19"/>
          <w:szCs w:val="19"/>
        </w:rPr>
        <w:t>Tunti_ID</w:t>
      </w:r>
      <w:r w:rsidRPr="00B67A61">
        <w:rPr>
          <w:rFonts w:ascii="Consolas" w:hAnsi="Consolas" w:cs="Consolas"/>
          <w:color w:val="808080"/>
          <w:sz w:val="19"/>
          <w:szCs w:val="19"/>
        </w:rPr>
        <w:t>)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ON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DELETE</w:t>
      </w:r>
      <w:r w:rsidRPr="00B67A6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67A61">
        <w:rPr>
          <w:rFonts w:ascii="Consolas" w:hAnsi="Consolas" w:cs="Consolas"/>
          <w:color w:val="0000FF"/>
          <w:sz w:val="19"/>
          <w:szCs w:val="19"/>
        </w:rPr>
        <w:t>CASCADE</w:t>
      </w:r>
    </w:p>
    <w:p w14:paraId="1607EB67" w14:textId="2B583ABC" w:rsidR="00207ABC" w:rsidRDefault="00B67A61" w:rsidP="00B67A61">
      <w:pPr>
        <w:pStyle w:val="Heading2"/>
      </w:pPr>
      <w:bookmarkStart w:id="49" w:name="_Toc193298023"/>
      <w:r w:rsidRPr="00B67A61">
        <w:rPr>
          <w:rFonts w:ascii="Consolas" w:hAnsi="Consolas" w:cs="Consolas"/>
          <w:b w:val="0"/>
          <w:color w:val="808080"/>
          <w:sz w:val="19"/>
          <w:szCs w:val="19"/>
        </w:rPr>
        <w:t>);</w:t>
      </w:r>
      <w:r w:rsidR="00207ABC">
        <w:t>Tietosisällön lisäys, INSERT-lauseet</w:t>
      </w:r>
      <w:bookmarkEnd w:id="49"/>
    </w:p>
    <w:p w14:paraId="48DE9B38" w14:textId="7AB1C247" w:rsidR="00207ABC" w:rsidRDefault="00207ABC">
      <w:pPr>
        <w:rPr>
          <w:lang w:val="fi-FI"/>
        </w:rPr>
      </w:pPr>
      <w:r>
        <w:rPr>
          <w:lang w:val="fi-FI"/>
        </w:rPr>
        <w:t xml:space="preserve">--- HUOM! SIINÄ </w:t>
      </w:r>
      <w:r w:rsidR="00C4209D">
        <w:rPr>
          <w:lang w:val="fi-FI"/>
        </w:rPr>
        <w:t>JÄRJESTYKSESSÄ,</w:t>
      </w:r>
      <w:r>
        <w:rPr>
          <w:lang w:val="fi-FI"/>
        </w:rPr>
        <w:t xml:space="preserve"> KUN NE OIKEASTI VOIDAAN LISÄTÄ</w:t>
      </w:r>
    </w:p>
    <w:p w14:paraId="1077220B" w14:textId="0EC4F743" w:rsidR="003335A7" w:rsidRDefault="003335A7">
      <w:pPr>
        <w:rPr>
          <w:lang w:val="fi-FI"/>
        </w:rPr>
      </w:pPr>
      <w:r>
        <w:rPr>
          <w:lang w:val="fi-FI"/>
        </w:rPr>
        <w:t xml:space="preserve">--- </w:t>
      </w:r>
      <w:r w:rsidRPr="00C444E5">
        <w:rPr>
          <w:highlight w:val="yellow"/>
          <w:lang w:val="fi-FI"/>
        </w:rPr>
        <w:t>Dokumentissa esitetään vain yksi INSERT</w:t>
      </w:r>
      <w:r>
        <w:rPr>
          <w:lang w:val="fi-FI"/>
        </w:rPr>
        <w:t xml:space="preserve"> jokaisesta taulusta</w:t>
      </w:r>
    </w:p>
    <w:p w14:paraId="4E4169B8" w14:textId="77777777" w:rsidR="00207ABC" w:rsidRDefault="00207ABC">
      <w:pPr>
        <w:rPr>
          <w:lang w:val="fi-FI"/>
        </w:rPr>
      </w:pPr>
    </w:p>
    <w:p w14:paraId="21B882CB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Jasenet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Etunimi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Sukunimi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Sahkoposti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Puhelin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Liittymispaiva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E7E5793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'Matti'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'Meikäläinen'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'matti@example.com'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'0401234567'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'2024-01-10'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FF2743A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'Anna'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'Virtanen'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'anna@example.com'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'0407654321'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'2024-02-15'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3619608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1C59D41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Ohjaajat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Etunimi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Sukunimi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Sahkoposti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Puhelin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Erikoisala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52E931E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'Gabriela'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'gabriela@example.com'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'0501234567'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'Jooga'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CEAAD5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'Farhio'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'farhio@example.com'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'0507654321'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'Kuntosaliharjoittelu'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17C8B6B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1FD39C6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Tunnit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Ohjaaja_ID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Tuntinimi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Ajankohta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Maksimi_osallistujat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A9E39B9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'Pilates'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'2024-06-15 10:00:00'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3192B0D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'Kuntosaliharjoittelu'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'2024-06-16 18:00:00'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7955815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760E69C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Varaukset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Jasen_ID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Tunti_ID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Varauspaiva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B7BC55D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'2024-06-10'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64F60B2" w14:textId="77777777" w:rsidR="00B67A61" w:rsidRDefault="00B67A61" w:rsidP="00B67A6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'2024-06-12'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3F4F4BF" w14:textId="4A6429F3" w:rsidR="00207ABC" w:rsidRDefault="00207ABC">
      <w:pPr>
        <w:pStyle w:val="ListParagraph"/>
      </w:pPr>
    </w:p>
    <w:p w14:paraId="175E41B8" w14:textId="779409C7" w:rsidR="00207ABC" w:rsidRPr="001121B7" w:rsidRDefault="00207ABC">
      <w:pPr>
        <w:pStyle w:val="Heading2"/>
        <w:pageBreakBefore/>
        <w:rPr>
          <w:sz w:val="24"/>
        </w:rPr>
      </w:pPr>
      <w:bookmarkStart w:id="50" w:name="__RefHeading___Toc403549463"/>
      <w:bookmarkStart w:id="51" w:name="_Toc193298024"/>
      <w:r w:rsidRPr="001121B7">
        <w:rPr>
          <w:sz w:val="24"/>
        </w:rPr>
        <w:lastRenderedPageBreak/>
        <w:t>Näkymät, CREATE VIEW</w:t>
      </w:r>
      <w:bookmarkEnd w:id="50"/>
      <w:bookmarkEnd w:id="51"/>
      <w:r w:rsidRPr="001121B7">
        <w:rPr>
          <w:sz w:val="24"/>
        </w:rPr>
        <w:t xml:space="preserve"> </w:t>
      </w:r>
    </w:p>
    <w:p w14:paraId="796FA0B6" w14:textId="4A5E314C" w:rsidR="00793532" w:rsidRPr="00E44A27" w:rsidRDefault="00D82CF2" w:rsidP="00E44A27">
      <w:pPr>
        <w:rPr>
          <w:b/>
          <w:lang w:val="fi-FI"/>
        </w:rPr>
      </w:pPr>
      <w:r>
        <w:rPr>
          <w:lang w:val="fi-FI"/>
        </w:rPr>
        <w:br/>
      </w:r>
      <w:r w:rsidR="00793532" w:rsidRPr="00210A3F">
        <w:rPr>
          <w:b/>
          <w:highlight w:val="yellow"/>
          <w:lang w:val="fi-FI"/>
        </w:rPr>
        <w:t>NÄKYMÄN LUONTI</w:t>
      </w:r>
      <w:r w:rsidR="00E44A27" w:rsidRPr="00210A3F">
        <w:rPr>
          <w:b/>
          <w:highlight w:val="yellow"/>
          <w:lang w:val="fi-FI"/>
        </w:rPr>
        <w:t xml:space="preserve"> (Jäsenvaraukset)</w:t>
      </w:r>
    </w:p>
    <w:p w14:paraId="1A900FF5" w14:textId="77777777" w:rsidR="00E44A27" w:rsidRPr="00D40F1E" w:rsidRDefault="00E44A27" w:rsidP="00D40F1E">
      <w:pPr>
        <w:ind w:left="720"/>
        <w:rPr>
          <w:lang w:val="fi-FI"/>
        </w:rPr>
      </w:pPr>
    </w:p>
    <w:p w14:paraId="6E84CA38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JasenVaraukset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74EB430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Varaus_ID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Etunimi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Sukunimi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Tuntinimi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Ajankohta </w:t>
      </w:r>
    </w:p>
    <w:p w14:paraId="21637A5E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Varaukset V</w:t>
      </w:r>
    </w:p>
    <w:p w14:paraId="005A3567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Jasenet J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Jasen_ID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Jasen_ID</w:t>
      </w:r>
    </w:p>
    <w:p w14:paraId="1FBF6E50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Tunnit 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Tunti_ID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Tunti_ID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4B18160" w14:textId="7D4BB87E" w:rsidR="00B67A61" w:rsidRDefault="00B67A61" w:rsidP="00B67A61">
      <w:pPr>
        <w:ind w:left="720"/>
      </w:pPr>
    </w:p>
    <w:p w14:paraId="7FE6EE0E" w14:textId="77777777" w:rsidR="00E44A27" w:rsidRPr="00E44A27" w:rsidRDefault="00E44A27" w:rsidP="00E44A27">
      <w:pPr>
        <w:ind w:left="720"/>
        <w:rPr>
          <w:b/>
          <w:lang w:val="fi-FI"/>
        </w:rPr>
      </w:pPr>
    </w:p>
    <w:p w14:paraId="59478BFD" w14:textId="2E40FAF9" w:rsidR="00E44A27" w:rsidRPr="00E44A27" w:rsidRDefault="00E44A27" w:rsidP="00E44A27">
      <w:pPr>
        <w:rPr>
          <w:b/>
          <w:lang w:val="fi-FI"/>
        </w:rPr>
      </w:pPr>
      <w:r w:rsidRPr="00210A3F">
        <w:rPr>
          <w:b/>
          <w:highlight w:val="yellow"/>
          <w:lang w:val="fi-FI"/>
        </w:rPr>
        <w:t>NÄKYMÄN LUONTI (tuntien varaustilanne)</w:t>
      </w:r>
    </w:p>
    <w:p w14:paraId="28D26152" w14:textId="77777777" w:rsidR="00E44A27" w:rsidRPr="00D40F1E" w:rsidRDefault="00E44A27" w:rsidP="00E44A27">
      <w:pPr>
        <w:ind w:left="720"/>
        <w:rPr>
          <w:lang w:val="fi-FI"/>
        </w:rPr>
      </w:pPr>
    </w:p>
    <w:p w14:paraId="7047E0A0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TuntienVaraustilanne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0815FE0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E47D0B1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Tunti_ID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41DF89C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Tuntinimi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CD73822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Ajankohta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7916AC8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Varaus_ID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Varauksia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0BA735D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Maksimi_osallistujat </w:t>
      </w:r>
    </w:p>
    <w:p w14:paraId="1BE8A887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Tunnit T</w:t>
      </w:r>
    </w:p>
    <w:p w14:paraId="4796128B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Varaukset V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Tunti_ID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Tunti_ID</w:t>
      </w:r>
    </w:p>
    <w:p w14:paraId="63522D9E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Tunti_ID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Tuntinimi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Ajankohta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Maksimi_osallistujat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2ACFF68" w14:textId="72DA8C9F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551A1A7" w14:textId="67B3611A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8E3CCB3" w14:textId="7293E18E" w:rsidR="00E44A27" w:rsidRPr="00E44A27" w:rsidRDefault="00E44A27" w:rsidP="00E44A27">
      <w:pPr>
        <w:rPr>
          <w:b/>
          <w:lang w:val="fi-FI"/>
        </w:rPr>
      </w:pPr>
      <w:r w:rsidRPr="00210A3F">
        <w:rPr>
          <w:b/>
          <w:highlight w:val="yellow"/>
          <w:lang w:val="fi-FI"/>
        </w:rPr>
        <w:t>NÄKYMÄN LUONTI (ohjaajan tunnit)</w:t>
      </w:r>
    </w:p>
    <w:p w14:paraId="4630A8DF" w14:textId="77777777" w:rsidR="00E44A27" w:rsidRPr="00D40F1E" w:rsidRDefault="00E44A27" w:rsidP="00E44A27">
      <w:pPr>
        <w:ind w:left="720"/>
        <w:rPr>
          <w:lang w:val="fi-FI"/>
        </w:rPr>
      </w:pPr>
    </w:p>
    <w:p w14:paraId="44DC6D07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OhjaajanTunnit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574F77E3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EB73135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Ohjaaja_ID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4E78DC0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Etunimi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235F43C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Sukunimi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AE79ACF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Tuntinimi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22AB82A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Ajankohta </w:t>
      </w:r>
    </w:p>
    <w:p w14:paraId="7BE7E93D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Ohjaajat O</w:t>
      </w:r>
    </w:p>
    <w:p w14:paraId="0AEBBC07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Tunnit 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Ohjaaja_ID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Ohjaaja_ID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0991D8E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FAD12F6" w14:textId="2DA5863F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302AD32" w14:textId="4101868F" w:rsidR="00E44A27" w:rsidRPr="00E44A27" w:rsidRDefault="00E44A27" w:rsidP="00E44A27">
      <w:pPr>
        <w:rPr>
          <w:b/>
          <w:lang w:val="fi-FI"/>
        </w:rPr>
      </w:pPr>
      <w:r w:rsidRPr="00210A3F">
        <w:rPr>
          <w:b/>
          <w:highlight w:val="yellow"/>
          <w:lang w:val="fi-FI"/>
        </w:rPr>
        <w:t>NÄKYMÄN LUONTI (jäsenet ilman varauksia)</w:t>
      </w:r>
    </w:p>
    <w:p w14:paraId="58BB2B4F" w14:textId="77777777" w:rsidR="00E44A27" w:rsidRPr="00D40F1E" w:rsidRDefault="00E44A27" w:rsidP="00E44A27">
      <w:pPr>
        <w:ind w:left="720"/>
        <w:rPr>
          <w:lang w:val="fi-FI"/>
        </w:rPr>
      </w:pPr>
    </w:p>
    <w:p w14:paraId="443638B0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JasenetIlmanVarauksia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F299166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Jasen_ID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Etunimi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Sukunimi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Sahkoposti</w:t>
      </w:r>
    </w:p>
    <w:p w14:paraId="28BBF19D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Jasenet J</w:t>
      </w:r>
    </w:p>
    <w:p w14:paraId="4D30DBBE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Varaukset V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J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Jasen_ID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Jasen_ID</w:t>
      </w:r>
    </w:p>
    <w:p w14:paraId="666ADB57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Varaus_ID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NULL;</w:t>
      </w:r>
    </w:p>
    <w:p w14:paraId="67A10FB0" w14:textId="77777777" w:rsidR="00E44A27" w:rsidRDefault="00E44A27" w:rsidP="00E44A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2FB59B2" w14:textId="1BC87808" w:rsidR="00207ABC" w:rsidRPr="00210A3F" w:rsidRDefault="00793532" w:rsidP="00210A3F">
      <w:pPr>
        <w:rPr>
          <w:b/>
          <w:lang w:val="fi-FI"/>
        </w:rPr>
      </w:pPr>
      <w:r w:rsidRPr="00210A3F">
        <w:rPr>
          <w:b/>
          <w:highlight w:val="yellow"/>
          <w:lang w:val="fi-FI"/>
        </w:rPr>
        <w:t>NÄKYMÄN KÄYTTÖ</w:t>
      </w:r>
    </w:p>
    <w:p w14:paraId="34110B4D" w14:textId="0C19C935" w:rsidR="00210A3F" w:rsidRPr="00210A3F" w:rsidRDefault="00210A3F" w:rsidP="00210A3F">
      <w:pPr>
        <w:suppressAutoHyphens w:val="0"/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bookmarkStart w:id="52" w:name="_Toc193298025"/>
      <w:r w:rsidRPr="00210A3F">
        <w:rPr>
          <w:rFonts w:ascii="Times New Roman" w:hAnsi="Times New Roman" w:cs="Times New Roman"/>
          <w:b/>
          <w:bCs/>
          <w:sz w:val="27"/>
          <w:szCs w:val="27"/>
        </w:rPr>
        <w:t>Näkymän tiedon hakeminen (</w:t>
      </w:r>
      <w:r w:rsidRPr="00210A3F">
        <w:rPr>
          <w:rFonts w:ascii="Courier New" w:hAnsi="Courier New" w:cs="Courier New"/>
          <w:b/>
          <w:bCs/>
          <w:szCs w:val="20"/>
        </w:rPr>
        <w:t>SELECT</w:t>
      </w:r>
      <w:r w:rsidRPr="00210A3F">
        <w:rPr>
          <w:rFonts w:ascii="Times New Roman" w:hAnsi="Times New Roman" w:cs="Times New Roman"/>
          <w:b/>
          <w:bCs/>
          <w:sz w:val="27"/>
          <w:szCs w:val="27"/>
        </w:rPr>
        <w:t>)</w:t>
      </w:r>
      <w:bookmarkEnd w:id="52"/>
    </w:p>
    <w:p w14:paraId="0CEB46DE" w14:textId="77777777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sz w:val="24"/>
        </w:rPr>
        <w:t>Kun näkymä on luotu, sen tietoja voidaan hakea kuten tavallisesta taulusta.</w:t>
      </w:r>
    </w:p>
    <w:p w14:paraId="390A6779" w14:textId="025F3FB7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b/>
          <w:bCs/>
          <w:sz w:val="24"/>
        </w:rPr>
        <w:t>Esimerkki 1: Haetaan jäsenen varaukset</w:t>
      </w:r>
    </w:p>
    <w:p w14:paraId="7AE7DDDF" w14:textId="77777777" w:rsidR="00210A3F" w:rsidRPr="00210A3F" w:rsidRDefault="00210A3F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1B09FF"/>
          <w:szCs w:val="20"/>
        </w:rPr>
      </w:pPr>
      <w:r w:rsidRPr="00210A3F">
        <w:rPr>
          <w:rFonts w:ascii="Courier New" w:hAnsi="Courier New" w:cs="Courier New"/>
          <w:color w:val="1B09FF"/>
          <w:szCs w:val="20"/>
        </w:rPr>
        <w:t>SELECT * FROM JasenVaraukset;</w:t>
      </w:r>
    </w:p>
    <w:p w14:paraId="2C37B377" w14:textId="11EC2921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bCs/>
          <w:sz w:val="24"/>
        </w:rPr>
        <w:t>Tämä näyttää jäsenen varaamat tunnit sekä niiden ajankohdat.</w:t>
      </w:r>
    </w:p>
    <w:p w14:paraId="6FECB505" w14:textId="11B6F46A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b/>
          <w:bCs/>
          <w:sz w:val="24"/>
        </w:rPr>
        <w:lastRenderedPageBreak/>
        <w:t>Esimerkki 2: Haetaan kaikki ohjaajien tunnit</w:t>
      </w:r>
    </w:p>
    <w:p w14:paraId="2EB4771D" w14:textId="77777777" w:rsidR="00210A3F" w:rsidRPr="00210A3F" w:rsidRDefault="00210A3F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1B09FF"/>
          <w:szCs w:val="20"/>
        </w:rPr>
      </w:pPr>
      <w:r w:rsidRPr="00210A3F">
        <w:rPr>
          <w:rFonts w:ascii="Courier New" w:hAnsi="Courier New" w:cs="Courier New"/>
          <w:color w:val="1B09FF"/>
          <w:szCs w:val="20"/>
        </w:rPr>
        <w:t>SELECT * FROM OhjaajanTunnit WHERE Ohjaaja_ID = 1;</w:t>
      </w:r>
    </w:p>
    <w:p w14:paraId="58207704" w14:textId="77777777" w:rsid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  <w:lang w:val="fi-FI"/>
        </w:rPr>
      </w:pPr>
      <w:r w:rsidRPr="00210A3F">
        <w:rPr>
          <w:rFonts w:ascii="Times New Roman" w:hAnsi="Times New Roman" w:cs="Times New Roman"/>
          <w:bCs/>
          <w:sz w:val="24"/>
        </w:rPr>
        <w:t>Tämä näyttää kaikki tunnit, joita tietty ohjaaja pitää</w:t>
      </w:r>
      <w:r>
        <w:rPr>
          <w:rFonts w:ascii="Times New Roman" w:hAnsi="Times New Roman" w:cs="Times New Roman"/>
          <w:bCs/>
          <w:sz w:val="24"/>
          <w:lang w:val="fi-FI"/>
        </w:rPr>
        <w:t>.</w:t>
      </w:r>
    </w:p>
    <w:p w14:paraId="2216EDD8" w14:textId="6C782496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  <w:lang w:val="fi-FI"/>
        </w:rPr>
      </w:pPr>
      <w:r w:rsidRPr="00210A3F">
        <w:rPr>
          <w:rFonts w:ascii="Times New Roman" w:hAnsi="Times New Roman" w:cs="Times New Roman"/>
          <w:b/>
          <w:bCs/>
          <w:sz w:val="27"/>
          <w:szCs w:val="27"/>
        </w:rPr>
        <w:t>Näkymän käyttäminen suodatettuihin hakuihin</w:t>
      </w:r>
    </w:p>
    <w:p w14:paraId="64AF35F5" w14:textId="77777777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sz w:val="24"/>
        </w:rPr>
        <w:t xml:space="preserve">Näkymää voidaan käyttää </w:t>
      </w:r>
      <w:r w:rsidRPr="00210A3F">
        <w:rPr>
          <w:rFonts w:ascii="Times New Roman" w:hAnsi="Times New Roman" w:cs="Times New Roman"/>
          <w:b/>
          <w:bCs/>
          <w:sz w:val="24"/>
        </w:rPr>
        <w:t>WHERE</w:t>
      </w:r>
      <w:r w:rsidRPr="00210A3F">
        <w:rPr>
          <w:rFonts w:ascii="Times New Roman" w:hAnsi="Times New Roman" w:cs="Times New Roman"/>
          <w:sz w:val="24"/>
        </w:rPr>
        <w:t>-ehdon kanssa suodattamaan tietoa.</w:t>
      </w:r>
    </w:p>
    <w:p w14:paraId="30B5E494" w14:textId="2D4E4982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b/>
          <w:bCs/>
          <w:sz w:val="24"/>
        </w:rPr>
        <w:t>Esimerkki 3: Haetaan vain jooga-tunnit varauksista</w:t>
      </w:r>
    </w:p>
    <w:p w14:paraId="23396783" w14:textId="77777777" w:rsidR="00210A3F" w:rsidRPr="00210A3F" w:rsidRDefault="00210A3F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1B09FF"/>
          <w:szCs w:val="20"/>
        </w:rPr>
      </w:pPr>
      <w:r w:rsidRPr="00210A3F">
        <w:rPr>
          <w:rFonts w:ascii="Courier New" w:hAnsi="Courier New" w:cs="Courier New"/>
          <w:color w:val="1B09FF"/>
          <w:szCs w:val="20"/>
        </w:rPr>
        <w:t>SELECT * FROM JasenVaraukset WHERE Tuntinimi = 'Jooga';</w:t>
      </w:r>
    </w:p>
    <w:p w14:paraId="328B1A7D" w14:textId="77777777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bCs/>
          <w:sz w:val="24"/>
        </w:rPr>
        <w:t>Tämä hakee kaikki varaukset, jotka liittyvät joogaan.</w:t>
      </w:r>
    </w:p>
    <w:p w14:paraId="28773096" w14:textId="3A030667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b/>
          <w:bCs/>
          <w:sz w:val="24"/>
        </w:rPr>
        <w:t>Esimerkki 4: Haetaan tunnit, joissa on vielä tilaa</w:t>
      </w:r>
    </w:p>
    <w:p w14:paraId="21352C0B" w14:textId="77777777" w:rsidR="00210A3F" w:rsidRPr="00210A3F" w:rsidRDefault="00210A3F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szCs w:val="20"/>
        </w:rPr>
      </w:pPr>
      <w:r w:rsidRPr="00210A3F">
        <w:rPr>
          <w:rFonts w:ascii="Courier New" w:hAnsi="Courier New" w:cs="Courier New"/>
          <w:color w:val="1B09FF"/>
          <w:szCs w:val="20"/>
        </w:rPr>
        <w:t>SELECT * FROM TuntienVaraustilanne WHERE Varauksia &lt; Maksimi_osallistujat;</w:t>
      </w:r>
      <w:r>
        <w:rPr>
          <w:rFonts w:ascii="Courier New" w:hAnsi="Courier New" w:cs="Courier New"/>
          <w:szCs w:val="20"/>
        </w:rPr>
        <w:br/>
      </w:r>
    </w:p>
    <w:p w14:paraId="6E7179BC" w14:textId="64F4DFA8" w:rsidR="00210A3F" w:rsidRDefault="00210A3F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Times New Roman" w:hAnsi="Times New Roman" w:cs="Times New Roman"/>
          <w:bCs/>
          <w:sz w:val="24"/>
        </w:rPr>
      </w:pPr>
      <w:r w:rsidRPr="00210A3F">
        <w:rPr>
          <w:rFonts w:ascii="Times New Roman" w:hAnsi="Times New Roman" w:cs="Times New Roman"/>
          <w:bCs/>
          <w:sz w:val="24"/>
        </w:rPr>
        <w:t>Tämä hakee tunnit, joissa on vielä vapaita paikkoja.</w:t>
      </w:r>
    </w:p>
    <w:p w14:paraId="3FB7BACB" w14:textId="77777777" w:rsidR="00CB15FD" w:rsidRDefault="00CB15FD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Times New Roman" w:hAnsi="Times New Roman" w:cs="Times New Roman"/>
          <w:bCs/>
          <w:sz w:val="24"/>
        </w:rPr>
      </w:pPr>
    </w:p>
    <w:p w14:paraId="002AE607" w14:textId="77777777" w:rsidR="00FE3C2B" w:rsidRPr="00FE3C2B" w:rsidRDefault="00CB15FD" w:rsidP="00FE3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Times New Roman" w:hAnsi="Times New Roman" w:cs="Times New Roman"/>
          <w:b/>
          <w:bCs/>
          <w:sz w:val="24"/>
          <w:lang w:val="fi-FI"/>
        </w:rPr>
      </w:pPr>
      <w:r>
        <w:rPr>
          <w:rFonts w:ascii="Times New Roman" w:hAnsi="Times New Roman" w:cs="Times New Roman"/>
          <w:b/>
          <w:sz w:val="24"/>
        </w:rPr>
        <w:t>Esimerkki 5</w:t>
      </w:r>
      <w:r w:rsidR="00FE3C2B">
        <w:rPr>
          <w:rFonts w:ascii="Times New Roman" w:hAnsi="Times New Roman" w:cs="Times New Roman"/>
          <w:b/>
          <w:sz w:val="24"/>
        </w:rPr>
        <w:t xml:space="preserve">: </w:t>
      </w:r>
      <w:r w:rsidR="00FE3C2B" w:rsidRPr="00FE3C2B">
        <w:rPr>
          <w:rFonts w:ascii="Times New Roman" w:hAnsi="Times New Roman" w:cs="Times New Roman"/>
          <w:b/>
          <w:bCs/>
          <w:sz w:val="24"/>
          <w:lang w:val="fi-FI"/>
        </w:rPr>
        <w:t>Näkymän poistaminen (DROP VIEW)</w:t>
      </w:r>
    </w:p>
    <w:p w14:paraId="08C741F5" w14:textId="66A675BD" w:rsidR="00FE3C2B" w:rsidRPr="00FE3C2B" w:rsidRDefault="00FE3C2B" w:rsidP="00FE3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Times New Roman" w:hAnsi="Times New Roman" w:cs="Times New Roman"/>
          <w:bCs/>
          <w:sz w:val="24"/>
          <w:lang w:val="fi-FI"/>
        </w:rPr>
      </w:pPr>
      <w:r>
        <w:rPr>
          <w:rFonts w:ascii="Times New Roman" w:hAnsi="Times New Roman" w:cs="Times New Roman"/>
          <w:bCs/>
          <w:sz w:val="24"/>
          <w:lang w:val="fi-FI"/>
        </w:rPr>
        <w:t>Voi</w:t>
      </w:r>
      <w:r w:rsidRPr="00FE3C2B">
        <w:rPr>
          <w:rFonts w:ascii="Times New Roman" w:hAnsi="Times New Roman" w:cs="Times New Roman"/>
          <w:bCs/>
          <w:sz w:val="24"/>
          <w:lang w:val="fi-FI"/>
        </w:rPr>
        <w:t xml:space="preserve"> poistaa useampia näkymiä tai kaikki näkymät:</w:t>
      </w:r>
    </w:p>
    <w:p w14:paraId="6CD05E3F" w14:textId="77777777" w:rsidR="00FE3C2B" w:rsidRDefault="00FE3C2B" w:rsidP="00FE3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Times New Roman" w:hAnsi="Times New Roman" w:cs="Times New Roman"/>
          <w:b/>
          <w:sz w:val="24"/>
          <w:lang w:val="fi-FI"/>
        </w:rPr>
      </w:pPr>
    </w:p>
    <w:p w14:paraId="304DC436" w14:textId="77777777" w:rsidR="00FE3C2B" w:rsidRPr="00FE3C2B" w:rsidRDefault="00FE3C2B" w:rsidP="00FE3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Times New Roman" w:hAnsi="Times New Roman" w:cs="Times New Roman"/>
          <w:bCs/>
          <w:color w:val="3333CC"/>
          <w:sz w:val="24"/>
          <w:lang w:val="fi-FI"/>
        </w:rPr>
      </w:pPr>
      <w:r w:rsidRPr="00FE3C2B">
        <w:rPr>
          <w:rFonts w:ascii="Times New Roman" w:hAnsi="Times New Roman" w:cs="Times New Roman"/>
          <w:bCs/>
          <w:color w:val="3333CC"/>
          <w:sz w:val="24"/>
          <w:lang w:val="fi-FI"/>
        </w:rPr>
        <w:t>DROP VIEW IF EXISTS JasenVaraukset;</w:t>
      </w:r>
    </w:p>
    <w:p w14:paraId="326D1B31" w14:textId="77777777" w:rsidR="00FE3C2B" w:rsidRPr="00FE3C2B" w:rsidRDefault="00FE3C2B" w:rsidP="00FE3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Times New Roman" w:hAnsi="Times New Roman" w:cs="Times New Roman"/>
          <w:bCs/>
          <w:color w:val="3333CC"/>
          <w:sz w:val="24"/>
          <w:lang w:val="fi-FI"/>
        </w:rPr>
      </w:pPr>
      <w:r w:rsidRPr="00FE3C2B">
        <w:rPr>
          <w:rFonts w:ascii="Times New Roman" w:hAnsi="Times New Roman" w:cs="Times New Roman"/>
          <w:bCs/>
          <w:color w:val="3333CC"/>
          <w:sz w:val="24"/>
          <w:lang w:val="fi-FI"/>
        </w:rPr>
        <w:t>DROP VIEW IF EXISTS TuntienVaraustilanne;</w:t>
      </w:r>
    </w:p>
    <w:p w14:paraId="1EB8FCE5" w14:textId="77777777" w:rsidR="00FE3C2B" w:rsidRPr="00FE3C2B" w:rsidRDefault="00FE3C2B" w:rsidP="00FE3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Times New Roman" w:hAnsi="Times New Roman" w:cs="Times New Roman"/>
          <w:bCs/>
          <w:color w:val="3333CC"/>
          <w:sz w:val="24"/>
          <w:lang w:val="fi-FI"/>
        </w:rPr>
      </w:pPr>
      <w:r w:rsidRPr="00FE3C2B">
        <w:rPr>
          <w:rFonts w:ascii="Times New Roman" w:hAnsi="Times New Roman" w:cs="Times New Roman"/>
          <w:bCs/>
          <w:color w:val="3333CC"/>
          <w:sz w:val="24"/>
          <w:lang w:val="fi-FI"/>
        </w:rPr>
        <w:t>DROP VIEW IF EXISTS OhjaajanTunnit;</w:t>
      </w:r>
    </w:p>
    <w:p w14:paraId="39CAABB8" w14:textId="77777777" w:rsidR="00FE3C2B" w:rsidRPr="00FE3C2B" w:rsidRDefault="00FE3C2B" w:rsidP="00FE3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Times New Roman" w:hAnsi="Times New Roman" w:cs="Times New Roman"/>
          <w:bCs/>
          <w:color w:val="3333CC"/>
          <w:sz w:val="24"/>
          <w:lang w:val="fi-FI"/>
        </w:rPr>
      </w:pPr>
      <w:r w:rsidRPr="00FE3C2B">
        <w:rPr>
          <w:rFonts w:ascii="Times New Roman" w:hAnsi="Times New Roman" w:cs="Times New Roman"/>
          <w:bCs/>
          <w:color w:val="3333CC"/>
          <w:sz w:val="24"/>
          <w:lang w:val="fi-FI"/>
        </w:rPr>
        <w:t>DROP VIEW IF EXISTS JasenetIlmanVarauksia;</w:t>
      </w:r>
    </w:p>
    <w:p w14:paraId="54C9A866" w14:textId="2F2A731C" w:rsidR="00CB15FD" w:rsidRPr="00CB15FD" w:rsidRDefault="00CB15FD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b/>
          <w:szCs w:val="20"/>
        </w:rPr>
      </w:pPr>
    </w:p>
    <w:p w14:paraId="2F576FBE" w14:textId="5B9FC88C" w:rsidR="00210A3F" w:rsidRPr="00210A3F" w:rsidRDefault="00210A3F" w:rsidP="00210A3F">
      <w:pPr>
        <w:suppressAutoHyphens w:val="0"/>
        <w:rPr>
          <w:rFonts w:ascii="Times New Roman" w:hAnsi="Times New Roman" w:cs="Times New Roman"/>
          <w:sz w:val="24"/>
        </w:rPr>
      </w:pPr>
    </w:p>
    <w:p w14:paraId="5A60395E" w14:textId="75433BBB" w:rsidR="00210A3F" w:rsidRPr="00210A3F" w:rsidRDefault="00210A3F" w:rsidP="00210A3F">
      <w:pPr>
        <w:suppressAutoHyphens w:val="0"/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bookmarkStart w:id="53" w:name="_Toc193298026"/>
      <w:r w:rsidRPr="00210A3F">
        <w:rPr>
          <w:rFonts w:ascii="Times New Roman" w:hAnsi="Times New Roman" w:cs="Times New Roman"/>
          <w:b/>
          <w:bCs/>
          <w:sz w:val="27"/>
          <w:szCs w:val="27"/>
        </w:rPr>
        <w:t>Näkymän käyttö muiden kyselyiden osana</w:t>
      </w:r>
      <w:bookmarkEnd w:id="53"/>
    </w:p>
    <w:p w14:paraId="3885A2F7" w14:textId="77777777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sz w:val="24"/>
        </w:rPr>
        <w:t xml:space="preserve">Näkymiä voidaan käyttää osana muita </w:t>
      </w:r>
      <w:r w:rsidRPr="00210A3F">
        <w:rPr>
          <w:rFonts w:ascii="Times New Roman" w:hAnsi="Times New Roman" w:cs="Times New Roman"/>
          <w:b/>
          <w:bCs/>
          <w:sz w:val="24"/>
        </w:rPr>
        <w:t>JOIN</w:t>
      </w:r>
      <w:r w:rsidRPr="00210A3F">
        <w:rPr>
          <w:rFonts w:ascii="Times New Roman" w:hAnsi="Times New Roman" w:cs="Times New Roman"/>
          <w:sz w:val="24"/>
        </w:rPr>
        <w:t>-kyselyjä.</w:t>
      </w:r>
    </w:p>
    <w:p w14:paraId="5F491061" w14:textId="12032758" w:rsid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b/>
          <w:bCs/>
          <w:sz w:val="24"/>
        </w:rPr>
        <w:t xml:space="preserve">Esimerkki </w:t>
      </w:r>
      <w:r w:rsidR="00002F9F">
        <w:rPr>
          <w:rFonts w:ascii="Times New Roman" w:hAnsi="Times New Roman" w:cs="Times New Roman"/>
          <w:b/>
          <w:bCs/>
          <w:sz w:val="24"/>
        </w:rPr>
        <w:t>6</w:t>
      </w:r>
      <w:r w:rsidRPr="00210A3F">
        <w:rPr>
          <w:rFonts w:ascii="Times New Roman" w:hAnsi="Times New Roman" w:cs="Times New Roman"/>
          <w:b/>
          <w:bCs/>
          <w:sz w:val="24"/>
        </w:rPr>
        <w:t>: Liitetään näkymä toiseen tauluun</w:t>
      </w:r>
    </w:p>
    <w:p w14:paraId="2E00D507" w14:textId="7E38ACC5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1B09FF"/>
          <w:sz w:val="24"/>
        </w:rPr>
      </w:pPr>
      <w:r w:rsidRPr="00210A3F">
        <w:rPr>
          <w:rFonts w:ascii="Courier New" w:hAnsi="Courier New" w:cs="Courier New"/>
          <w:color w:val="1B09FF"/>
          <w:szCs w:val="20"/>
        </w:rPr>
        <w:t xml:space="preserve">SELECT J.Etunimi, J.Sukunimi, TV.Tuntinimi, TV.Varauksia </w:t>
      </w:r>
    </w:p>
    <w:p w14:paraId="70F94488" w14:textId="77777777" w:rsidR="00210A3F" w:rsidRPr="00210A3F" w:rsidRDefault="00210A3F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1B09FF"/>
          <w:szCs w:val="20"/>
        </w:rPr>
      </w:pPr>
      <w:r w:rsidRPr="00210A3F">
        <w:rPr>
          <w:rFonts w:ascii="Courier New" w:hAnsi="Courier New" w:cs="Courier New"/>
          <w:color w:val="1B09FF"/>
          <w:szCs w:val="20"/>
        </w:rPr>
        <w:t>FROM Jasenet J</w:t>
      </w:r>
    </w:p>
    <w:p w14:paraId="25C71131" w14:textId="77777777" w:rsidR="00210A3F" w:rsidRPr="00210A3F" w:rsidRDefault="00210A3F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1B09FF"/>
          <w:szCs w:val="20"/>
        </w:rPr>
      </w:pPr>
      <w:r w:rsidRPr="00210A3F">
        <w:rPr>
          <w:rFonts w:ascii="Courier New" w:hAnsi="Courier New" w:cs="Courier New"/>
          <w:color w:val="1B09FF"/>
          <w:szCs w:val="20"/>
        </w:rPr>
        <w:t xml:space="preserve">JOIN TuntienVaraustilanne TV ON TV.Tunti_ID IN </w:t>
      </w:r>
    </w:p>
    <w:p w14:paraId="60EB3AF9" w14:textId="77777777" w:rsidR="00210A3F" w:rsidRPr="00210A3F" w:rsidRDefault="00210A3F" w:rsidP="0021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1B09FF"/>
          <w:szCs w:val="20"/>
        </w:rPr>
      </w:pPr>
      <w:r w:rsidRPr="00210A3F">
        <w:rPr>
          <w:rFonts w:ascii="Courier New" w:hAnsi="Courier New" w:cs="Courier New"/>
          <w:color w:val="1B09FF"/>
          <w:szCs w:val="20"/>
        </w:rPr>
        <w:t xml:space="preserve">    (SELECT Tunti_ID FROM Varaukset WHERE Jasen_ID = J.Jasen_ID);</w:t>
      </w:r>
    </w:p>
    <w:p w14:paraId="78F00BAE" w14:textId="37BA103A" w:rsidR="00210A3F" w:rsidRPr="00210A3F" w:rsidRDefault="00210A3F" w:rsidP="00210A3F">
      <w:p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10A3F">
        <w:rPr>
          <w:rFonts w:ascii="Times New Roman" w:hAnsi="Times New Roman" w:cs="Times New Roman"/>
          <w:bCs/>
          <w:sz w:val="24"/>
        </w:rPr>
        <w:t>Tämä hakee kaikki jäsenet ja heidän varaamansa tunnit sekä varausmäärät.</w:t>
      </w:r>
    </w:p>
    <w:p w14:paraId="7C2A225C" w14:textId="77777777" w:rsidR="0008340D" w:rsidRDefault="0008340D" w:rsidP="00210A3F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6744E3B" w14:textId="77777777" w:rsidR="00FE3F54" w:rsidRDefault="00FE3F54" w:rsidP="00210A3F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C1A2F1D" w14:textId="77777777" w:rsidR="00FE3F54" w:rsidRDefault="00FE3F54" w:rsidP="00210A3F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2794294" w14:textId="77777777" w:rsidR="00FE3F54" w:rsidRDefault="00FE3F54" w:rsidP="00210A3F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97CBEE9" w14:textId="77777777" w:rsidR="00FE3F54" w:rsidRDefault="00FE3F54" w:rsidP="00210A3F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88C24F3" w14:textId="77777777" w:rsidR="00FE3F54" w:rsidRDefault="00FE3F54" w:rsidP="00210A3F">
      <w:pPr>
        <w:rPr>
          <w:rFonts w:ascii="Lucida Console" w:hAnsi="Lucida Console" w:cs="Lucida Console"/>
          <w:color w:val="008000"/>
          <w:szCs w:val="20"/>
          <w:lang w:val="fi-FI"/>
        </w:rPr>
      </w:pPr>
    </w:p>
    <w:p w14:paraId="77752D96" w14:textId="00DAEA78" w:rsidR="00207ABC" w:rsidRPr="001121B7" w:rsidRDefault="00207ABC">
      <w:pPr>
        <w:pStyle w:val="Heading2"/>
        <w:rPr>
          <w:sz w:val="24"/>
        </w:rPr>
      </w:pPr>
      <w:bookmarkStart w:id="54" w:name="__RefHeading___Toc403549464"/>
      <w:bookmarkStart w:id="55" w:name="_Toc193298028"/>
      <w:bookmarkEnd w:id="54"/>
      <w:r w:rsidRPr="001121B7">
        <w:rPr>
          <w:sz w:val="24"/>
        </w:rPr>
        <w:lastRenderedPageBreak/>
        <w:t>Indeksit, CREATE INDEX</w:t>
      </w:r>
      <w:bookmarkEnd w:id="55"/>
    </w:p>
    <w:bookmarkEnd w:id="0"/>
    <w:bookmarkEnd w:id="1"/>
    <w:bookmarkEnd w:id="2"/>
    <w:p w14:paraId="38F1F2A7" w14:textId="77777777" w:rsidR="00210A3F" w:rsidRPr="001121B7" w:rsidRDefault="00210A3F" w:rsidP="00210A3F">
      <w:pPr>
        <w:rPr>
          <w:color w:val="1B09FF"/>
          <w:lang w:val="fi-FI"/>
        </w:rPr>
      </w:pPr>
      <w:r w:rsidRPr="001121B7">
        <w:rPr>
          <w:color w:val="1B09FF"/>
          <w:lang w:val="fi-FI"/>
        </w:rPr>
        <w:t>CREATE INDEX idx_Tunti_Ajankohta ON Tunnit (Ajankohta);</w:t>
      </w:r>
    </w:p>
    <w:p w14:paraId="34F6CBB5" w14:textId="7B6C3010" w:rsidR="00210A3F" w:rsidRPr="00210A3F" w:rsidRDefault="00210A3F" w:rsidP="00210A3F">
      <w:pPr>
        <w:rPr>
          <w:lang w:val="fi-FI"/>
        </w:rPr>
      </w:pPr>
    </w:p>
    <w:p w14:paraId="24802532" w14:textId="7369479A" w:rsidR="00210A3F" w:rsidRPr="001121B7" w:rsidRDefault="00210A3F" w:rsidP="00210A3F">
      <w:pPr>
        <w:rPr>
          <w:b/>
          <w:sz w:val="24"/>
          <w:lang w:val="fi-FI"/>
        </w:rPr>
      </w:pPr>
      <w:r w:rsidRPr="001121B7">
        <w:rPr>
          <w:b/>
          <w:sz w:val="24"/>
          <w:highlight w:val="yellow"/>
          <w:lang w:val="fi-FI"/>
        </w:rPr>
        <w:t>Proseduuri:</w:t>
      </w:r>
      <w:r w:rsidRPr="001121B7">
        <w:rPr>
          <w:b/>
          <w:sz w:val="24"/>
          <w:lang w:val="fi-FI"/>
        </w:rPr>
        <w:t xml:space="preserve"> </w:t>
      </w:r>
    </w:p>
    <w:p w14:paraId="11C10276" w14:textId="77777777" w:rsidR="00210A3F" w:rsidRDefault="00210A3F" w:rsidP="00210A3F">
      <w:pPr>
        <w:ind w:left="720"/>
        <w:rPr>
          <w:lang w:val="fi-FI"/>
        </w:rPr>
      </w:pPr>
    </w:p>
    <w:p w14:paraId="653587D2" w14:textId="77777777" w:rsidR="00210A3F" w:rsidRDefault="00210A3F" w:rsidP="00210A3F">
      <w:pPr>
        <w:ind w:left="720"/>
        <w:rPr>
          <w:lang w:val="fi-FI"/>
        </w:rPr>
      </w:pPr>
    </w:p>
    <w:p w14:paraId="549A469B" w14:textId="34881FB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b/>
          <w:lang w:val="fi-FI"/>
        </w:rPr>
        <w:t>CREATE PROCEDURE</w:t>
      </w:r>
      <w:r w:rsidRPr="001121B7">
        <w:rPr>
          <w:lang w:val="fi-FI"/>
        </w:rPr>
        <w:t xml:space="preserve"> </w:t>
      </w:r>
      <w:r w:rsidRPr="001121B7">
        <w:rPr>
          <w:color w:val="1B09FF"/>
          <w:lang w:val="fi-FI"/>
        </w:rPr>
        <w:t>HaeOhjaajanTunnit</w:t>
      </w:r>
    </w:p>
    <w:p w14:paraId="3D937FC0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@OhjaajaID INT</w:t>
      </w:r>
    </w:p>
    <w:p w14:paraId="5E98C19D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>AS</w:t>
      </w:r>
    </w:p>
    <w:p w14:paraId="25488E36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>BEGIN</w:t>
      </w:r>
    </w:p>
    <w:p w14:paraId="6B846FDA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SELECT * FROM Tunnit WHERE Ohjaaja_ID = @OhjaajaID;</w:t>
      </w:r>
    </w:p>
    <w:p w14:paraId="52C3EDEA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>END;</w:t>
      </w:r>
    </w:p>
    <w:p w14:paraId="418AFD41" w14:textId="77777777" w:rsidR="00210A3F" w:rsidRPr="001121B7" w:rsidRDefault="00210A3F" w:rsidP="00210A3F">
      <w:pPr>
        <w:ind w:left="720"/>
        <w:rPr>
          <w:lang w:val="sv-SE"/>
        </w:rPr>
      </w:pPr>
    </w:p>
    <w:p w14:paraId="0C2278E3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b/>
          <w:lang w:val="sv-SE"/>
        </w:rPr>
        <w:t>CREATE PROCEDURE</w:t>
      </w:r>
      <w:r w:rsidRPr="001121B7">
        <w:rPr>
          <w:lang w:val="sv-SE"/>
        </w:rPr>
        <w:t xml:space="preserve"> </w:t>
      </w:r>
      <w:r w:rsidRPr="001121B7">
        <w:rPr>
          <w:color w:val="1B09FF"/>
          <w:lang w:val="sv-SE"/>
        </w:rPr>
        <w:t>HaeJasenVaraukset</w:t>
      </w:r>
    </w:p>
    <w:p w14:paraId="218460E0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 xml:space="preserve">    @JasenID INT</w:t>
      </w:r>
    </w:p>
    <w:p w14:paraId="6E8544FE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>AS</w:t>
      </w:r>
    </w:p>
    <w:p w14:paraId="09B4B964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>BEGIN</w:t>
      </w:r>
    </w:p>
    <w:p w14:paraId="7538E134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SELECT V.Varaus_ID, T.Tuntinimi, T.Ajankohta</w:t>
      </w:r>
    </w:p>
    <w:p w14:paraId="22248AB8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FROM Varaukset V</w:t>
      </w:r>
    </w:p>
    <w:p w14:paraId="6EEA6E03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JOIN Tunnit T ON V.Tunti_ID = T.Tunti_ID</w:t>
      </w:r>
    </w:p>
    <w:p w14:paraId="328B59A2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fi-FI"/>
        </w:rPr>
        <w:t xml:space="preserve">    </w:t>
      </w:r>
      <w:r w:rsidRPr="001121B7">
        <w:rPr>
          <w:color w:val="1B09FF"/>
          <w:lang w:val="sv-SE"/>
        </w:rPr>
        <w:t>WHERE V.Jasen_ID = @JasenID;</w:t>
      </w:r>
    </w:p>
    <w:p w14:paraId="26FA6F19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>END;</w:t>
      </w:r>
    </w:p>
    <w:p w14:paraId="7084E45A" w14:textId="77777777" w:rsidR="00210A3F" w:rsidRPr="00210A3F" w:rsidRDefault="00210A3F" w:rsidP="00210A3F">
      <w:pPr>
        <w:ind w:left="720"/>
        <w:rPr>
          <w:lang w:val="sv-SE"/>
        </w:rPr>
      </w:pPr>
    </w:p>
    <w:p w14:paraId="35393B78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b/>
          <w:lang w:val="sv-SE"/>
        </w:rPr>
        <w:t>CREATE PROCEDURE</w:t>
      </w:r>
      <w:r w:rsidRPr="001121B7">
        <w:rPr>
          <w:lang w:val="sv-SE"/>
        </w:rPr>
        <w:t xml:space="preserve"> </w:t>
      </w:r>
      <w:r w:rsidRPr="001121B7">
        <w:rPr>
          <w:color w:val="1B09FF"/>
          <w:lang w:val="sv-SE"/>
        </w:rPr>
        <w:t>TeeVaraus</w:t>
      </w:r>
    </w:p>
    <w:p w14:paraId="6FAB3E49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 xml:space="preserve">    @JasenID INT,</w:t>
      </w:r>
    </w:p>
    <w:p w14:paraId="1781729B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 xml:space="preserve">    @TuntiID INT</w:t>
      </w:r>
    </w:p>
    <w:p w14:paraId="5C164FFE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>AS</w:t>
      </w:r>
    </w:p>
    <w:p w14:paraId="5F079924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>BEGIN</w:t>
      </w:r>
    </w:p>
    <w:p w14:paraId="418ADA10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 xml:space="preserve">    DECLARE @Osallistujat INT;</w:t>
      </w:r>
    </w:p>
    <w:p w14:paraId="06DC6571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 xml:space="preserve">    DECLARE @Maksimi INT;</w:t>
      </w:r>
    </w:p>
    <w:p w14:paraId="502C5A6B" w14:textId="77777777" w:rsidR="00210A3F" w:rsidRPr="001121B7" w:rsidRDefault="00210A3F" w:rsidP="00210A3F">
      <w:pPr>
        <w:ind w:left="720"/>
        <w:rPr>
          <w:color w:val="1B09FF"/>
          <w:lang w:val="sv-SE"/>
        </w:rPr>
      </w:pPr>
      <w:r w:rsidRPr="001121B7">
        <w:rPr>
          <w:color w:val="1B09FF"/>
          <w:lang w:val="sv-SE"/>
        </w:rPr>
        <w:t xml:space="preserve">    SELECT @Osallistujat = COUNT(*) FROM Varaukset WHERE Tunti_ID = @TuntiID;</w:t>
      </w:r>
    </w:p>
    <w:p w14:paraId="5095A7D1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sv-SE"/>
        </w:rPr>
        <w:t xml:space="preserve">    </w:t>
      </w:r>
      <w:r w:rsidRPr="001121B7">
        <w:rPr>
          <w:color w:val="1B09FF"/>
          <w:lang w:val="fi-FI"/>
        </w:rPr>
        <w:t>SELECT @Maksimi = Maksimi_osallistujat FROM Tunnit WHERE Tunti_ID = @TuntiID;</w:t>
      </w:r>
    </w:p>
    <w:p w14:paraId="1853DAD0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IF @Osallistujat &lt; @Maksimi</w:t>
      </w:r>
    </w:p>
    <w:p w14:paraId="63FE27E4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BEGIN</w:t>
      </w:r>
    </w:p>
    <w:p w14:paraId="284D36DD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    INSERT INTO Varaukset (Jasen_ID, Tunti_ID, Varauspaiva) VALUES (@JasenID, @TuntiID, GETDATE());</w:t>
      </w:r>
    </w:p>
    <w:p w14:paraId="353E7861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    PRINT 'Varaus tehty onnistuneesti!';</w:t>
      </w:r>
    </w:p>
    <w:p w14:paraId="389CEEA4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END</w:t>
      </w:r>
    </w:p>
    <w:p w14:paraId="777BD567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ELSE</w:t>
      </w:r>
    </w:p>
    <w:p w14:paraId="64B6C9BA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BEGIN</w:t>
      </w:r>
    </w:p>
    <w:p w14:paraId="5365C168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    PRINT 'Tunti on täynnä, varausta ei voitu tehdä.';</w:t>
      </w:r>
    </w:p>
    <w:p w14:paraId="01B98EA6" w14:textId="77777777" w:rsidR="00210A3F" w:rsidRPr="001121B7" w:rsidRDefault="00210A3F" w:rsidP="00210A3F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 xml:space="preserve">    END</w:t>
      </w:r>
    </w:p>
    <w:p w14:paraId="546383C3" w14:textId="4856ABF5" w:rsidR="00210A3F" w:rsidRDefault="00210A3F" w:rsidP="001121B7">
      <w:pPr>
        <w:ind w:left="720"/>
        <w:rPr>
          <w:color w:val="1B09FF"/>
          <w:lang w:val="fi-FI"/>
        </w:rPr>
      </w:pPr>
      <w:r w:rsidRPr="001121B7">
        <w:rPr>
          <w:color w:val="1B09FF"/>
          <w:lang w:val="fi-FI"/>
        </w:rPr>
        <w:t>END;</w:t>
      </w:r>
    </w:p>
    <w:p w14:paraId="041D66F3" w14:textId="77777777" w:rsidR="003D56A0" w:rsidRDefault="003D56A0" w:rsidP="001121B7">
      <w:pPr>
        <w:ind w:left="720"/>
        <w:rPr>
          <w:color w:val="1B09FF"/>
          <w:lang w:val="fi-FI"/>
        </w:rPr>
      </w:pPr>
    </w:p>
    <w:p w14:paraId="480F7A8F" w14:textId="77777777" w:rsidR="00002F9F" w:rsidRDefault="00002F9F" w:rsidP="001449B2">
      <w:pPr>
        <w:ind w:left="720"/>
        <w:rPr>
          <w:b/>
          <w:bCs/>
          <w:color w:val="000000" w:themeColor="text1"/>
          <w:lang w:val="fi-FI"/>
        </w:rPr>
      </w:pPr>
    </w:p>
    <w:p w14:paraId="7328E508" w14:textId="3F44A8E0" w:rsidR="001449B2" w:rsidRPr="001449B2" w:rsidRDefault="001449B2" w:rsidP="001449B2">
      <w:pPr>
        <w:ind w:left="720"/>
        <w:rPr>
          <w:color w:val="1B09FF"/>
          <w:lang w:val="fi-FI"/>
        </w:rPr>
      </w:pPr>
      <w:r w:rsidRPr="00002F9F">
        <w:rPr>
          <w:b/>
          <w:bCs/>
          <w:color w:val="000000" w:themeColor="text1"/>
          <w:lang w:val="fi-FI"/>
        </w:rPr>
        <w:t>CREATE PROCEDURE</w:t>
      </w:r>
      <w:r w:rsidRPr="00002F9F">
        <w:rPr>
          <w:color w:val="000000" w:themeColor="text1"/>
          <w:lang w:val="fi-FI"/>
        </w:rPr>
        <w:t xml:space="preserve"> </w:t>
      </w:r>
      <w:r w:rsidRPr="001449B2">
        <w:rPr>
          <w:color w:val="1B09FF"/>
          <w:lang w:val="fi-FI"/>
        </w:rPr>
        <w:t>PoistaVaraus</w:t>
      </w:r>
    </w:p>
    <w:p w14:paraId="02E74C83" w14:textId="77777777" w:rsidR="001449B2" w:rsidRPr="001449B2" w:rsidRDefault="001449B2" w:rsidP="001449B2">
      <w:pPr>
        <w:ind w:left="720"/>
        <w:rPr>
          <w:color w:val="1B09FF"/>
          <w:lang w:val="fi-FI"/>
        </w:rPr>
      </w:pPr>
      <w:r w:rsidRPr="001449B2">
        <w:rPr>
          <w:color w:val="1B09FF"/>
          <w:lang w:val="fi-FI"/>
        </w:rPr>
        <w:t xml:space="preserve">    @VarausID INT</w:t>
      </w:r>
    </w:p>
    <w:p w14:paraId="7E6EE094" w14:textId="77777777" w:rsidR="001449B2" w:rsidRPr="001449B2" w:rsidRDefault="001449B2" w:rsidP="001449B2">
      <w:pPr>
        <w:ind w:left="720"/>
        <w:rPr>
          <w:color w:val="1B09FF"/>
          <w:lang w:val="fi-FI"/>
        </w:rPr>
      </w:pPr>
      <w:r w:rsidRPr="001449B2">
        <w:rPr>
          <w:color w:val="1B09FF"/>
          <w:lang w:val="fi-FI"/>
        </w:rPr>
        <w:lastRenderedPageBreak/>
        <w:t>AS</w:t>
      </w:r>
    </w:p>
    <w:p w14:paraId="7EAA874C" w14:textId="77777777" w:rsidR="001449B2" w:rsidRPr="001449B2" w:rsidRDefault="001449B2" w:rsidP="001449B2">
      <w:pPr>
        <w:ind w:left="720"/>
        <w:rPr>
          <w:color w:val="1B09FF"/>
          <w:lang w:val="fi-FI"/>
        </w:rPr>
      </w:pPr>
      <w:r w:rsidRPr="001449B2">
        <w:rPr>
          <w:color w:val="1B09FF"/>
          <w:lang w:val="fi-FI"/>
        </w:rPr>
        <w:t>BEGIN</w:t>
      </w:r>
    </w:p>
    <w:p w14:paraId="6F15775A" w14:textId="77777777" w:rsidR="001449B2" w:rsidRPr="001449B2" w:rsidRDefault="001449B2" w:rsidP="001449B2">
      <w:pPr>
        <w:ind w:left="720"/>
        <w:rPr>
          <w:color w:val="1B09FF"/>
          <w:lang w:val="fi-FI"/>
        </w:rPr>
      </w:pPr>
      <w:r w:rsidRPr="001449B2">
        <w:rPr>
          <w:color w:val="1B09FF"/>
          <w:lang w:val="fi-FI"/>
        </w:rPr>
        <w:t xml:space="preserve">    DELETE FROM Varaukset WHERE Varaus_ID = @VarausID;</w:t>
      </w:r>
    </w:p>
    <w:p w14:paraId="2590A491" w14:textId="77777777" w:rsidR="001449B2" w:rsidRPr="001449B2" w:rsidRDefault="001449B2" w:rsidP="001449B2">
      <w:pPr>
        <w:ind w:left="720"/>
        <w:rPr>
          <w:color w:val="1B09FF"/>
          <w:lang w:val="fi-FI"/>
        </w:rPr>
      </w:pPr>
      <w:r w:rsidRPr="001449B2">
        <w:rPr>
          <w:color w:val="1B09FF"/>
          <w:lang w:val="fi-FI"/>
        </w:rPr>
        <w:t xml:space="preserve">    PRINT 'Varaus poistettu.';</w:t>
      </w:r>
    </w:p>
    <w:p w14:paraId="4DA73452" w14:textId="390625AB" w:rsidR="003D56A0" w:rsidRDefault="001449B2" w:rsidP="001449B2">
      <w:pPr>
        <w:ind w:left="720"/>
        <w:rPr>
          <w:color w:val="1B09FF"/>
          <w:lang w:val="fi-FI"/>
        </w:rPr>
      </w:pPr>
      <w:r w:rsidRPr="001449B2">
        <w:rPr>
          <w:color w:val="1B09FF"/>
          <w:lang w:val="fi-FI"/>
        </w:rPr>
        <w:t>END;</w:t>
      </w:r>
    </w:p>
    <w:p w14:paraId="79D53E54" w14:textId="77777777" w:rsidR="001449B2" w:rsidRDefault="001449B2" w:rsidP="001449B2">
      <w:pPr>
        <w:ind w:left="720"/>
        <w:rPr>
          <w:color w:val="1B09FF"/>
          <w:lang w:val="fi-FI"/>
        </w:rPr>
      </w:pPr>
    </w:p>
    <w:p w14:paraId="1E84E349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b/>
          <w:bCs/>
          <w:color w:val="000000" w:themeColor="text1"/>
          <w:lang w:val="fi-FI"/>
        </w:rPr>
        <w:t xml:space="preserve">CREATE PROCEDURE </w:t>
      </w:r>
      <w:r w:rsidRPr="00002F9F">
        <w:rPr>
          <w:color w:val="1B09FF"/>
          <w:lang w:val="fi-FI"/>
        </w:rPr>
        <w:t>PoistaJasenJaVaraukset</w:t>
      </w:r>
    </w:p>
    <w:p w14:paraId="6B10378A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 xml:space="preserve">    @JasenID INT</w:t>
      </w:r>
    </w:p>
    <w:p w14:paraId="682FA909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>AS</w:t>
      </w:r>
    </w:p>
    <w:p w14:paraId="07749A83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>BEGIN</w:t>
      </w:r>
    </w:p>
    <w:p w14:paraId="1F5837B5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 xml:space="preserve">    DELETE FROM Jasenet WHERE Jasen_ID = @JasenID;</w:t>
      </w:r>
    </w:p>
    <w:p w14:paraId="165DE35D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 xml:space="preserve">    PRINT 'Jäsen ja hänen varauksensa on poistettu.';</w:t>
      </w:r>
    </w:p>
    <w:p w14:paraId="179B3FCD" w14:textId="2AE81AA3" w:rsidR="001449B2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>END;</w:t>
      </w:r>
    </w:p>
    <w:p w14:paraId="3CAF84FB" w14:textId="77777777" w:rsidR="00002F9F" w:rsidRDefault="00002F9F" w:rsidP="00002F9F">
      <w:pPr>
        <w:ind w:left="720"/>
        <w:rPr>
          <w:color w:val="1B09FF"/>
          <w:lang w:val="fi-FI"/>
        </w:rPr>
      </w:pPr>
    </w:p>
    <w:p w14:paraId="6CD13C23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b/>
          <w:bCs/>
          <w:color w:val="000000" w:themeColor="text1"/>
          <w:lang w:val="fi-FI"/>
        </w:rPr>
        <w:t>CREATE PROCEDURE</w:t>
      </w:r>
      <w:r w:rsidRPr="00002F9F">
        <w:rPr>
          <w:color w:val="000000" w:themeColor="text1"/>
          <w:lang w:val="fi-FI"/>
        </w:rPr>
        <w:t xml:space="preserve"> </w:t>
      </w:r>
      <w:r w:rsidRPr="00002F9F">
        <w:rPr>
          <w:color w:val="1B09FF"/>
          <w:lang w:val="fi-FI"/>
        </w:rPr>
        <w:t>PoistaTunti</w:t>
      </w:r>
    </w:p>
    <w:p w14:paraId="31FCF9AF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 xml:space="preserve">    @TuntiID INT</w:t>
      </w:r>
    </w:p>
    <w:p w14:paraId="510388DD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>AS</w:t>
      </w:r>
    </w:p>
    <w:p w14:paraId="0FA65B68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>BEGIN</w:t>
      </w:r>
    </w:p>
    <w:p w14:paraId="7C0D6571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 xml:space="preserve">    DELETE FROM Tunnit WHERE Tunti_ID = @TuntiID;</w:t>
      </w:r>
    </w:p>
    <w:p w14:paraId="28F996E4" w14:textId="77777777" w:rsidR="00002F9F" w:rsidRPr="00002F9F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 xml:space="preserve">    PRINT 'Tunti ja siihen liittyvät varaukset on poistettu.';</w:t>
      </w:r>
    </w:p>
    <w:p w14:paraId="2E726C52" w14:textId="0A1E5F9B" w:rsidR="00002F9F" w:rsidRPr="001121B7" w:rsidRDefault="00002F9F" w:rsidP="00002F9F">
      <w:pPr>
        <w:ind w:left="720"/>
        <w:rPr>
          <w:color w:val="1B09FF"/>
          <w:lang w:val="fi-FI"/>
        </w:rPr>
      </w:pPr>
      <w:r w:rsidRPr="00002F9F">
        <w:rPr>
          <w:color w:val="1B09FF"/>
          <w:lang w:val="fi-FI"/>
        </w:rPr>
        <w:t>END;</w:t>
      </w:r>
    </w:p>
    <w:p w14:paraId="08C2BF30" w14:textId="77777777" w:rsidR="00210A3F" w:rsidRPr="00210A3F" w:rsidRDefault="00210A3F" w:rsidP="00210A3F">
      <w:pPr>
        <w:ind w:left="720"/>
        <w:rPr>
          <w:lang w:val="fi-FI"/>
        </w:rPr>
      </w:pPr>
    </w:p>
    <w:p w14:paraId="0DB3F31D" w14:textId="0DDFF1D5" w:rsidR="00210A3F" w:rsidRPr="001121B7" w:rsidRDefault="001121B7" w:rsidP="00210A3F">
      <w:pPr>
        <w:ind w:left="720"/>
        <w:rPr>
          <w:b/>
          <w:lang w:val="fi-FI"/>
        </w:rPr>
      </w:pPr>
      <w:r w:rsidRPr="001121B7">
        <w:rPr>
          <w:b/>
          <w:highlight w:val="yellow"/>
          <w:lang w:val="fi-FI"/>
        </w:rPr>
        <w:t>Testaus ja suoritus:</w:t>
      </w:r>
    </w:p>
    <w:p w14:paraId="634D378B" w14:textId="77777777" w:rsidR="001121B7" w:rsidRPr="00210A3F" w:rsidRDefault="001121B7" w:rsidP="00210A3F">
      <w:pPr>
        <w:ind w:left="720"/>
        <w:rPr>
          <w:lang w:val="fi-FI"/>
        </w:rPr>
      </w:pPr>
    </w:p>
    <w:p w14:paraId="4B826631" w14:textId="77777777" w:rsidR="00210A3F" w:rsidRPr="00210A3F" w:rsidRDefault="00210A3F" w:rsidP="00210A3F">
      <w:pPr>
        <w:ind w:left="720"/>
        <w:rPr>
          <w:lang w:val="fi-FI"/>
        </w:rPr>
      </w:pPr>
      <w:r w:rsidRPr="00210A3F">
        <w:rPr>
          <w:lang w:val="fi-FI"/>
        </w:rPr>
        <w:t>EXEC HaeOhjaajanTunnit 1;</w:t>
      </w:r>
    </w:p>
    <w:p w14:paraId="64974AA7" w14:textId="77777777" w:rsidR="00210A3F" w:rsidRPr="00210A3F" w:rsidRDefault="00210A3F" w:rsidP="00210A3F">
      <w:pPr>
        <w:ind w:left="720"/>
        <w:rPr>
          <w:lang w:val="fi-FI"/>
        </w:rPr>
      </w:pPr>
      <w:r w:rsidRPr="00210A3F">
        <w:rPr>
          <w:lang w:val="fi-FI"/>
        </w:rPr>
        <w:t>EXEC HaeJasenVaraukset 1;</w:t>
      </w:r>
    </w:p>
    <w:p w14:paraId="1B17D53E" w14:textId="77777777" w:rsidR="00210A3F" w:rsidRPr="00210A3F" w:rsidRDefault="00210A3F" w:rsidP="00210A3F">
      <w:pPr>
        <w:ind w:left="720"/>
        <w:rPr>
          <w:lang w:val="fi-FI"/>
        </w:rPr>
      </w:pPr>
      <w:r w:rsidRPr="00210A3F">
        <w:rPr>
          <w:lang w:val="fi-FI"/>
        </w:rPr>
        <w:t>EXEC TeeVaraus 1, 2;</w:t>
      </w:r>
    </w:p>
    <w:p w14:paraId="7C5C6690" w14:textId="3AEFAFBF" w:rsidR="00210A3F" w:rsidRPr="00210A3F" w:rsidRDefault="00210A3F" w:rsidP="001121B7">
      <w:pPr>
        <w:rPr>
          <w:lang w:val="fi-FI"/>
        </w:rPr>
      </w:pPr>
    </w:p>
    <w:p w14:paraId="0F45EAE9" w14:textId="65318E42" w:rsidR="00210A3F" w:rsidRPr="001121B7" w:rsidRDefault="001121B7" w:rsidP="001121B7">
      <w:pPr>
        <w:ind w:firstLine="720"/>
        <w:rPr>
          <w:b/>
          <w:lang w:val="fi-FI"/>
        </w:rPr>
      </w:pPr>
      <w:r w:rsidRPr="001121B7">
        <w:rPr>
          <w:b/>
          <w:highlight w:val="yellow"/>
          <w:lang w:val="fi-FI"/>
        </w:rPr>
        <w:t>Yhteenveto</w:t>
      </w:r>
    </w:p>
    <w:p w14:paraId="07D414BB" w14:textId="5E53A867" w:rsidR="00E7355F" w:rsidRDefault="00210A3F" w:rsidP="00ED2C02">
      <w:pPr>
        <w:ind w:left="720"/>
        <w:rPr>
          <w:lang w:val="fi-FI"/>
        </w:rPr>
      </w:pPr>
      <w:r w:rsidRPr="00210A3F">
        <w:rPr>
          <w:lang w:val="fi-FI"/>
        </w:rPr>
        <w:t xml:space="preserve">Tämä dokumentti sisältää kaikki tiedot kuntosalin jäsenhallintajärjestelmästä, sen tietokannan rakenteesta, SQL-komennoista ja käyttötapauksista. Järjestelmä on testattu ja toimii odotetusti. </w:t>
      </w:r>
    </w:p>
    <w:sectPr w:rsidR="00E7355F" w:rsidSect="00E7355F">
      <w:headerReference w:type="default" r:id="rId11"/>
      <w:footerReference w:type="default" r:id="rId12"/>
      <w:pgSz w:w="11906" w:h="16838"/>
      <w:pgMar w:top="720" w:right="720" w:bottom="720" w:left="720" w:header="709" w:footer="1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1289" w14:textId="77777777" w:rsidR="006863B7" w:rsidRDefault="006863B7">
      <w:r>
        <w:separator/>
      </w:r>
    </w:p>
  </w:endnote>
  <w:endnote w:type="continuationSeparator" w:id="0">
    <w:p w14:paraId="4594C301" w14:textId="77777777" w:rsidR="006863B7" w:rsidRDefault="006863B7">
      <w:r>
        <w:continuationSeparator/>
      </w:r>
    </w:p>
  </w:endnote>
  <w:endnote w:type="continuationNotice" w:id="1">
    <w:p w14:paraId="50F067C9" w14:textId="77777777" w:rsidR="006863B7" w:rsidRDefault="006863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MT">
    <w:charset w:val="00"/>
    <w:family w:val="swiss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4969" w14:textId="7CA89BAB" w:rsidR="001121B7" w:rsidRDefault="001121B7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D2256F" wp14:editId="338E7EF0">
              <wp:simplePos x="0" y="0"/>
              <wp:positionH relativeFrom="column">
                <wp:posOffset>75565</wp:posOffset>
              </wp:positionH>
              <wp:positionV relativeFrom="paragraph">
                <wp:posOffset>67945</wp:posOffset>
              </wp:positionV>
              <wp:extent cx="6575425" cy="15875"/>
              <wp:effectExtent l="8890" t="14605" r="6985" b="762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5425" cy="1587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w14:anchorId="3E744AB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5.95pt;margin-top:5.35pt;width:517.75pt;height:1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" strokeweight="1pt"/>
          </w:pict>
        </mc:Fallback>
      </mc:AlternateContent>
    </w:r>
  </w:p>
  <w:p w14:paraId="45EBB315" w14:textId="2349C336" w:rsidR="001121B7" w:rsidRDefault="001121B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 xml:space="preserve"> (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13</w:t>
    </w:r>
    <w:r>
      <w:rPr>
        <w:noProof/>
      </w:rPr>
      <w:fldChar w:fldCharType="end"/>
    </w:r>
    <w:r>
      <w:rPr>
        <w:noProof/>
      </w:rPr>
      <w:t>)</w:t>
    </w:r>
  </w:p>
  <w:p w14:paraId="1A560ED6" w14:textId="77777777" w:rsidR="001121B7" w:rsidRDefault="001121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0262B" w14:textId="77777777" w:rsidR="006863B7" w:rsidRDefault="006863B7">
      <w:r>
        <w:separator/>
      </w:r>
    </w:p>
  </w:footnote>
  <w:footnote w:type="continuationSeparator" w:id="0">
    <w:p w14:paraId="09A667E8" w14:textId="77777777" w:rsidR="006863B7" w:rsidRDefault="006863B7">
      <w:r>
        <w:continuationSeparator/>
      </w:r>
    </w:p>
  </w:footnote>
  <w:footnote w:type="continuationNotice" w:id="1">
    <w:p w14:paraId="4F286E1D" w14:textId="77777777" w:rsidR="006863B7" w:rsidRDefault="006863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EC208" w14:textId="77777777" w:rsidR="001121B7" w:rsidRDefault="001121B7">
    <w:pPr>
      <w:pStyle w:val="Header"/>
      <w:tabs>
        <w:tab w:val="left" w:pos="4153"/>
      </w:tabs>
      <w:rPr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multilevel"/>
    <w:tmpl w:val="6564481C"/>
    <w:name w:val="WW8Num22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b w:val="0"/>
        <w:bCs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2"/>
        </w:tabs>
        <w:ind w:left="142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4"/>
    <w:multiLevelType w:val="multilevel"/>
    <w:tmpl w:val="00000004"/>
    <w:name w:val="WW8Num2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5"/>
    <w:multiLevelType w:val="singleLevel"/>
    <w:tmpl w:val="00000005"/>
    <w:name w:val="WW8Num33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  <w:b/>
        <w:lang w:val="fi-FI"/>
      </w:rPr>
    </w:lvl>
  </w:abstractNum>
  <w:abstractNum w:abstractNumId="5" w15:restartNumberingAfterBreak="0">
    <w:nsid w:val="00000006"/>
    <w:multiLevelType w:val="multilevel"/>
    <w:tmpl w:val="00000006"/>
    <w:name w:val="WW8Num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C5B53"/>
    <w:multiLevelType w:val="hybridMultilevel"/>
    <w:tmpl w:val="0DD61102"/>
    <w:lvl w:ilvl="0" w:tplc="9CCE32CC">
      <w:numFmt w:val="bullet"/>
      <w:lvlText w:val="-"/>
      <w:lvlJc w:val="left"/>
      <w:pPr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52A3B"/>
    <w:multiLevelType w:val="singleLevel"/>
    <w:tmpl w:val="74624B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8327A69"/>
    <w:multiLevelType w:val="multilevel"/>
    <w:tmpl w:val="B30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61560"/>
    <w:multiLevelType w:val="hybridMultilevel"/>
    <w:tmpl w:val="CAC4404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9698E"/>
    <w:multiLevelType w:val="multilevel"/>
    <w:tmpl w:val="665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F7762"/>
    <w:multiLevelType w:val="hybridMultilevel"/>
    <w:tmpl w:val="7C44B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06BFA"/>
    <w:multiLevelType w:val="hybridMultilevel"/>
    <w:tmpl w:val="FEF225B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43706"/>
    <w:multiLevelType w:val="hybridMultilevel"/>
    <w:tmpl w:val="4998D40C"/>
    <w:lvl w:ilvl="0" w:tplc="481823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D6607"/>
    <w:multiLevelType w:val="hybridMultilevel"/>
    <w:tmpl w:val="02F84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9F52E3"/>
    <w:multiLevelType w:val="hybridMultilevel"/>
    <w:tmpl w:val="528649E8"/>
    <w:lvl w:ilvl="0" w:tplc="CE1222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CF7B3D"/>
    <w:multiLevelType w:val="multilevel"/>
    <w:tmpl w:val="3742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173B3"/>
    <w:multiLevelType w:val="multilevel"/>
    <w:tmpl w:val="D902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499813">
    <w:abstractNumId w:val="0"/>
  </w:num>
  <w:num w:numId="2" w16cid:durableId="83499091">
    <w:abstractNumId w:val="1"/>
  </w:num>
  <w:num w:numId="3" w16cid:durableId="1600138127">
    <w:abstractNumId w:val="2"/>
  </w:num>
  <w:num w:numId="4" w16cid:durableId="220213694">
    <w:abstractNumId w:val="3"/>
  </w:num>
  <w:num w:numId="5" w16cid:durableId="1642005586">
    <w:abstractNumId w:val="4"/>
  </w:num>
  <w:num w:numId="6" w16cid:durableId="1521700623">
    <w:abstractNumId w:val="5"/>
  </w:num>
  <w:num w:numId="7" w16cid:durableId="516116087">
    <w:abstractNumId w:val="15"/>
  </w:num>
  <w:num w:numId="8" w16cid:durableId="1055351296">
    <w:abstractNumId w:val="7"/>
  </w:num>
  <w:num w:numId="9" w16cid:durableId="349332227">
    <w:abstractNumId w:val="13"/>
  </w:num>
  <w:num w:numId="10" w16cid:durableId="60100935">
    <w:abstractNumId w:val="11"/>
  </w:num>
  <w:num w:numId="11" w16cid:durableId="1688750913">
    <w:abstractNumId w:val="14"/>
  </w:num>
  <w:num w:numId="12" w16cid:durableId="69163695">
    <w:abstractNumId w:val="9"/>
  </w:num>
  <w:num w:numId="13" w16cid:durableId="1300308715">
    <w:abstractNumId w:val="12"/>
  </w:num>
  <w:num w:numId="14" w16cid:durableId="965887770">
    <w:abstractNumId w:val="6"/>
  </w:num>
  <w:num w:numId="15" w16cid:durableId="2115981798">
    <w:abstractNumId w:val="17"/>
  </w:num>
  <w:num w:numId="16" w16cid:durableId="994600768">
    <w:abstractNumId w:val="16"/>
  </w:num>
  <w:num w:numId="17" w16cid:durableId="1084650454">
    <w:abstractNumId w:val="10"/>
  </w:num>
  <w:num w:numId="18" w16cid:durableId="2004963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fi-FI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i-FI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sv-SE" w:vendorID="64" w:dllVersion="4096" w:nlCheck="1" w:checkStyle="0"/>
  <w:activeWritingStyle w:appName="MSWord" w:lang="fi-FI" w:vendorID="64" w:dllVersion="0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F3"/>
    <w:rsid w:val="00002F9F"/>
    <w:rsid w:val="00004DAC"/>
    <w:rsid w:val="00031CBF"/>
    <w:rsid w:val="00046763"/>
    <w:rsid w:val="000504F3"/>
    <w:rsid w:val="00064372"/>
    <w:rsid w:val="0008340D"/>
    <w:rsid w:val="0009376D"/>
    <w:rsid w:val="000B3C36"/>
    <w:rsid w:val="000C05F6"/>
    <w:rsid w:val="000D3F91"/>
    <w:rsid w:val="00105167"/>
    <w:rsid w:val="00105CC9"/>
    <w:rsid w:val="001121B7"/>
    <w:rsid w:val="001367B5"/>
    <w:rsid w:val="0014096A"/>
    <w:rsid w:val="001449B2"/>
    <w:rsid w:val="00147DA3"/>
    <w:rsid w:val="001743E9"/>
    <w:rsid w:val="00187F23"/>
    <w:rsid w:val="001A4C54"/>
    <w:rsid w:val="001C6DE1"/>
    <w:rsid w:val="001C79D6"/>
    <w:rsid w:val="001D693E"/>
    <w:rsid w:val="001D709F"/>
    <w:rsid w:val="00205418"/>
    <w:rsid w:val="00207ABC"/>
    <w:rsid w:val="00210A3F"/>
    <w:rsid w:val="0023754D"/>
    <w:rsid w:val="00247EB7"/>
    <w:rsid w:val="002B0296"/>
    <w:rsid w:val="002B4EBD"/>
    <w:rsid w:val="002C29B7"/>
    <w:rsid w:val="002E71FD"/>
    <w:rsid w:val="003335A7"/>
    <w:rsid w:val="00337AAA"/>
    <w:rsid w:val="0034052C"/>
    <w:rsid w:val="00357AF4"/>
    <w:rsid w:val="00360F2E"/>
    <w:rsid w:val="00363260"/>
    <w:rsid w:val="003864F9"/>
    <w:rsid w:val="003A4E6C"/>
    <w:rsid w:val="003C32D8"/>
    <w:rsid w:val="003D56A0"/>
    <w:rsid w:val="003E300E"/>
    <w:rsid w:val="003E64AA"/>
    <w:rsid w:val="00403E4E"/>
    <w:rsid w:val="00416D7E"/>
    <w:rsid w:val="00432408"/>
    <w:rsid w:val="00476ADE"/>
    <w:rsid w:val="00490A68"/>
    <w:rsid w:val="004A2EEC"/>
    <w:rsid w:val="004A5329"/>
    <w:rsid w:val="004C1A79"/>
    <w:rsid w:val="004F1D6D"/>
    <w:rsid w:val="005475C7"/>
    <w:rsid w:val="005478E9"/>
    <w:rsid w:val="0056631D"/>
    <w:rsid w:val="005755E9"/>
    <w:rsid w:val="0058529D"/>
    <w:rsid w:val="0058600A"/>
    <w:rsid w:val="00586CA8"/>
    <w:rsid w:val="005D34AB"/>
    <w:rsid w:val="0060551F"/>
    <w:rsid w:val="0061168B"/>
    <w:rsid w:val="00633EAD"/>
    <w:rsid w:val="00661E50"/>
    <w:rsid w:val="00680C95"/>
    <w:rsid w:val="006863B7"/>
    <w:rsid w:val="006F0A43"/>
    <w:rsid w:val="007134A4"/>
    <w:rsid w:val="0071761F"/>
    <w:rsid w:val="00757E78"/>
    <w:rsid w:val="0076421E"/>
    <w:rsid w:val="00793532"/>
    <w:rsid w:val="007A6053"/>
    <w:rsid w:val="007D567F"/>
    <w:rsid w:val="007D5683"/>
    <w:rsid w:val="007E647A"/>
    <w:rsid w:val="00812FE5"/>
    <w:rsid w:val="00890B2C"/>
    <w:rsid w:val="008C0E62"/>
    <w:rsid w:val="008C294A"/>
    <w:rsid w:val="009638CF"/>
    <w:rsid w:val="00972280"/>
    <w:rsid w:val="009D56BC"/>
    <w:rsid w:val="009D6365"/>
    <w:rsid w:val="009D723F"/>
    <w:rsid w:val="009E0E42"/>
    <w:rsid w:val="009E3B8C"/>
    <w:rsid w:val="00A03FE1"/>
    <w:rsid w:val="00A3088C"/>
    <w:rsid w:val="00A71265"/>
    <w:rsid w:val="00A76A96"/>
    <w:rsid w:val="00A77790"/>
    <w:rsid w:val="00AD3B99"/>
    <w:rsid w:val="00AE7451"/>
    <w:rsid w:val="00B67A61"/>
    <w:rsid w:val="00B704BD"/>
    <w:rsid w:val="00B8085C"/>
    <w:rsid w:val="00B81E6A"/>
    <w:rsid w:val="00B83369"/>
    <w:rsid w:val="00B87E97"/>
    <w:rsid w:val="00BC1BBD"/>
    <w:rsid w:val="00BD641F"/>
    <w:rsid w:val="00BE7B17"/>
    <w:rsid w:val="00C06363"/>
    <w:rsid w:val="00C12AE8"/>
    <w:rsid w:val="00C20526"/>
    <w:rsid w:val="00C4209D"/>
    <w:rsid w:val="00C444E5"/>
    <w:rsid w:val="00C7330D"/>
    <w:rsid w:val="00C77759"/>
    <w:rsid w:val="00C90F10"/>
    <w:rsid w:val="00CB15FD"/>
    <w:rsid w:val="00CE11D2"/>
    <w:rsid w:val="00D01C5D"/>
    <w:rsid w:val="00D13679"/>
    <w:rsid w:val="00D34477"/>
    <w:rsid w:val="00D371EF"/>
    <w:rsid w:val="00D40F1E"/>
    <w:rsid w:val="00D50101"/>
    <w:rsid w:val="00D57CE3"/>
    <w:rsid w:val="00D630D0"/>
    <w:rsid w:val="00D65F18"/>
    <w:rsid w:val="00D7003F"/>
    <w:rsid w:val="00D719DF"/>
    <w:rsid w:val="00D82CF2"/>
    <w:rsid w:val="00D96910"/>
    <w:rsid w:val="00DA2197"/>
    <w:rsid w:val="00DA7917"/>
    <w:rsid w:val="00DC5C47"/>
    <w:rsid w:val="00DE3FE4"/>
    <w:rsid w:val="00DF0B8D"/>
    <w:rsid w:val="00DF3830"/>
    <w:rsid w:val="00E044C1"/>
    <w:rsid w:val="00E13182"/>
    <w:rsid w:val="00E31073"/>
    <w:rsid w:val="00E44A27"/>
    <w:rsid w:val="00E47E53"/>
    <w:rsid w:val="00E51FB0"/>
    <w:rsid w:val="00E7355F"/>
    <w:rsid w:val="00E73E35"/>
    <w:rsid w:val="00E85B73"/>
    <w:rsid w:val="00EB4ADA"/>
    <w:rsid w:val="00EB74D6"/>
    <w:rsid w:val="00EC3653"/>
    <w:rsid w:val="00ED2C02"/>
    <w:rsid w:val="00EE3B7E"/>
    <w:rsid w:val="00EE5223"/>
    <w:rsid w:val="00EF3B9E"/>
    <w:rsid w:val="00EF4309"/>
    <w:rsid w:val="00F34C86"/>
    <w:rsid w:val="00F405D1"/>
    <w:rsid w:val="00F546EE"/>
    <w:rsid w:val="00F56903"/>
    <w:rsid w:val="00F60224"/>
    <w:rsid w:val="00F8019B"/>
    <w:rsid w:val="00F91DE0"/>
    <w:rsid w:val="00F932D2"/>
    <w:rsid w:val="00FA432D"/>
    <w:rsid w:val="00FC3022"/>
    <w:rsid w:val="00FC4670"/>
    <w:rsid w:val="00FE3C2B"/>
    <w:rsid w:val="00FE3F54"/>
    <w:rsid w:val="00FF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0B59F07"/>
  <w15:chartTrackingRefBased/>
  <w15:docId w15:val="{6FA3B336-78A0-4106-94F5-06218B0D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6BC"/>
    <w:pPr>
      <w:suppressAutoHyphens/>
    </w:pPr>
    <w:rPr>
      <w:rFonts w:ascii="Lucida Sans Unicode" w:hAnsi="Lucida Sans Unicode" w:cs="Lucida Sans Unicode"/>
      <w:szCs w:val="24"/>
      <w:lang w:val="en-GB" w:eastAsia="zh-CN"/>
    </w:rPr>
  </w:style>
  <w:style w:type="paragraph" w:styleId="Heading1">
    <w:name w:val="heading 1"/>
    <w:basedOn w:val="Normal"/>
    <w:next w:val="Normal"/>
    <w:qFormat/>
    <w:pPr>
      <w:pageBreakBefore/>
      <w:numPr>
        <w:numId w:val="3"/>
      </w:numPr>
      <w:spacing w:before="120" w:line="360" w:lineRule="atLeast"/>
      <w:outlineLvl w:val="0"/>
    </w:pPr>
    <w:rPr>
      <w:b/>
      <w:caps/>
      <w:szCs w:val="20"/>
      <w:lang w:val="fi-FI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 w:line="360" w:lineRule="atLeast"/>
      <w:outlineLvl w:val="1"/>
    </w:pPr>
    <w:rPr>
      <w:b/>
      <w:szCs w:val="20"/>
      <w:lang w:val="fi-FI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3"/>
      </w:numPr>
      <w:spacing w:before="240" w:after="60" w:line="360" w:lineRule="atLeast"/>
      <w:outlineLvl w:val="2"/>
    </w:pPr>
    <w:rPr>
      <w:i/>
      <w:szCs w:val="20"/>
      <w:lang w:val="fi-FI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 w:line="360" w:lineRule="atLeast"/>
      <w:outlineLvl w:val="3"/>
    </w:pPr>
    <w:rPr>
      <w:i/>
      <w:szCs w:val="20"/>
      <w:lang w:val="fi-FI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 w:line="360" w:lineRule="atLeast"/>
      <w:outlineLvl w:val="4"/>
    </w:pPr>
    <w:rPr>
      <w:rFonts w:ascii="Arial" w:hAnsi="Arial" w:cs="Arial"/>
      <w:sz w:val="22"/>
      <w:szCs w:val="20"/>
      <w:lang w:val="fi-FI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 w:line="360" w:lineRule="atLeast"/>
      <w:outlineLvl w:val="5"/>
    </w:pPr>
    <w:rPr>
      <w:rFonts w:ascii="Arial" w:hAnsi="Arial" w:cs="Arial"/>
      <w:i/>
      <w:sz w:val="22"/>
      <w:szCs w:val="20"/>
      <w:lang w:val="fi-FI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 w:line="360" w:lineRule="atLeast"/>
      <w:outlineLvl w:val="6"/>
    </w:pPr>
    <w:rPr>
      <w:rFonts w:ascii="Arial" w:hAnsi="Arial" w:cs="Arial"/>
      <w:szCs w:val="20"/>
      <w:lang w:val="fi-FI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 w:line="360" w:lineRule="atLeast"/>
      <w:outlineLvl w:val="7"/>
    </w:pPr>
    <w:rPr>
      <w:rFonts w:ascii="Arial" w:hAnsi="Arial" w:cs="Arial"/>
      <w:i/>
      <w:szCs w:val="20"/>
      <w:lang w:val="fi-FI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 w:line="360" w:lineRule="atLeast"/>
      <w:outlineLvl w:val="8"/>
    </w:pPr>
    <w:rPr>
      <w:rFonts w:ascii="Arial" w:hAnsi="Arial" w:cs="Arial"/>
      <w:i/>
      <w:sz w:val="18"/>
      <w:szCs w:val="20"/>
      <w:lang w:val="fi-F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  <w:rPr>
      <w:rFonts w:ascii="Symbol" w:hAnsi="Symbol" w:cs="Symbol" w:hint="default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8z0">
    <w:name w:val="WW8Num8z0"/>
    <w:rPr>
      <w:rFonts w:ascii="Times New Roman" w:eastAsia="Times New Roman" w:hAnsi="Times New Roman" w:cs="Times New Roman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Times New Roman" w:eastAsia="Times New Roman" w:hAnsi="Times New Roman" w:cs="Times New Roman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Times New Roman" w:eastAsia="Times New Roman" w:hAnsi="Times New Roman" w:cs="Times New Roman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Times New Roman" w:eastAsia="Times New Roman" w:hAnsi="Times New Roman" w:cs="Times New Roman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Times New Roman" w:eastAsia="Times New Roman" w:hAnsi="Times New Roman" w:cs="Times New Roman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  <w:rPr>
      <w:rFonts w:ascii="Symbol" w:hAnsi="Symbol" w:cs="Symbol" w:hint="default"/>
    </w:rPr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  <w:rPr>
      <w:rFonts w:ascii="Symbol" w:hAnsi="Symbol" w:cs="Symbol" w:hint="default"/>
    </w:rPr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  <w:b/>
      <w:lang w:val="fi-FI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valiotsikko1">
    <w:name w:val="valiotsikko1"/>
    <w:rPr>
      <w:rFonts w:ascii="Trebuchet MS" w:hAnsi="Trebuchet MS" w:cs="Trebuchet MS" w:hint="default"/>
      <w:b/>
      <w:bCs/>
      <w:i w:val="0"/>
      <w:iCs w:val="0"/>
      <w:strike w:val="0"/>
      <w:dstrike w:val="0"/>
      <w:u w:val="none"/>
    </w:rPr>
  </w:style>
  <w:style w:type="character" w:styleId="Emphasis">
    <w:name w:val="Emphasis"/>
    <w:qFormat/>
    <w:rPr>
      <w:i/>
      <w:iCs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Arial Unicode MS" w:hAnsi="Courier New" w:cs="Courier New"/>
      <w:sz w:val="26"/>
      <w:szCs w:val="26"/>
    </w:rPr>
  </w:style>
  <w:style w:type="paragraph" w:styleId="TOC2">
    <w:name w:val="toc 2"/>
    <w:basedOn w:val="Normal"/>
    <w:next w:val="Normal"/>
    <w:uiPriority w:val="39"/>
    <w:pPr>
      <w:ind w:left="240"/>
    </w:pPr>
  </w:style>
  <w:style w:type="paragraph" w:customStyle="1" w:styleId="Taulukko">
    <w:name w:val="Taulukko"/>
    <w:basedOn w:val="Normal"/>
    <w:rPr>
      <w:szCs w:val="20"/>
      <w:lang w:val="fi-FI"/>
    </w:rPr>
  </w:style>
  <w:style w:type="paragraph" w:customStyle="1" w:styleId="kappale">
    <w:name w:val="kappale"/>
    <w:basedOn w:val="Normal"/>
    <w:pPr>
      <w:spacing w:line="360" w:lineRule="atLeast"/>
      <w:jc w:val="both"/>
    </w:pPr>
    <w:rPr>
      <w:szCs w:val="20"/>
      <w:lang w:val="fi-FI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autoSpaceDE w:val="0"/>
      <w:ind w:left="720"/>
    </w:pPr>
    <w:rPr>
      <w:rFonts w:ascii="ArialMT" w:hAnsi="ArialMT" w:cs="ArialMT"/>
      <w:sz w:val="21"/>
      <w:szCs w:val="21"/>
      <w:lang w:val="fi-FI"/>
    </w:rPr>
  </w:style>
  <w:style w:type="paragraph" w:styleId="NormalWeb">
    <w:name w:val="Normal (Web)"/>
    <w:basedOn w:val="Normal"/>
    <w:uiPriority w:val="99"/>
    <w:pPr>
      <w:spacing w:before="280" w:after="280"/>
    </w:pPr>
    <w:rPr>
      <w:rFonts w:ascii="Times New Roman" w:hAnsi="Times New Roman" w:cs="Times New Roman"/>
      <w:lang w:val="en-U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ingressi">
    <w:name w:val="ingressi"/>
    <w:basedOn w:val="Normal"/>
    <w:pPr>
      <w:spacing w:before="280" w:after="280" w:line="375" w:lineRule="atLeast"/>
    </w:pPr>
    <w:rPr>
      <w:rFonts w:ascii="Trebuchet MS" w:hAnsi="Trebuchet MS" w:cs="Trebuchet MS"/>
      <w:color w:val="000000"/>
      <w:lang w:val="en-US"/>
    </w:rPr>
  </w:style>
  <w:style w:type="paragraph" w:customStyle="1" w:styleId="palsta">
    <w:name w:val="palsta"/>
    <w:basedOn w:val="Normal"/>
    <w:pPr>
      <w:spacing w:before="280" w:after="280"/>
    </w:pPr>
    <w:rPr>
      <w:rFonts w:ascii="Trebuchet MS" w:hAnsi="Trebuchet MS" w:cs="Trebuchet MS"/>
      <w:color w:val="000000"/>
      <w:lang w:val="en-US"/>
    </w:rPr>
  </w:style>
  <w:style w:type="paragraph" w:styleId="TOC1">
    <w:name w:val="toc 1"/>
    <w:basedOn w:val="Normal"/>
    <w:next w:val="Normal"/>
    <w:uiPriority w:val="39"/>
    <w:rPr>
      <w:caps/>
    </w:rPr>
  </w:style>
  <w:style w:type="paragraph" w:styleId="TOC3">
    <w:name w:val="toc 3"/>
    <w:basedOn w:val="Normal"/>
    <w:next w:val="Normal"/>
    <w:uiPriority w:val="39"/>
    <w:pPr>
      <w:ind w:left="480"/>
    </w:pPr>
  </w:style>
  <w:style w:type="paragraph" w:styleId="TOCHeading">
    <w:name w:val="TOC Heading"/>
    <w:basedOn w:val="Heading1"/>
    <w:next w:val="Normal"/>
    <w:qFormat/>
    <w:pPr>
      <w:keepNext/>
      <w:keepLines/>
      <w:pageBreakBefore w:val="0"/>
      <w:numPr>
        <w:numId w:val="0"/>
      </w:numPr>
      <w:spacing w:before="480" w:line="276" w:lineRule="auto"/>
    </w:pPr>
    <w:rPr>
      <w:rFonts w:ascii="Cambria" w:hAnsi="Cambria" w:cs="Times New Roman"/>
      <w:bCs/>
      <w:caps w:val="0"/>
      <w:color w:val="365F91"/>
      <w:sz w:val="28"/>
      <w:szCs w:val="28"/>
    </w:rPr>
  </w:style>
  <w:style w:type="paragraph" w:styleId="ListParagraph">
    <w:name w:val="List Paragraph"/>
    <w:basedOn w:val="Normal"/>
    <w:qFormat/>
    <w:pPr>
      <w:ind w:left="1304"/>
    </w:pPr>
    <w:rPr>
      <w:rFonts w:ascii="Lucida Console" w:hAnsi="Lucida Console" w:cs="Lucida Console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UnresolvedMention">
    <w:name w:val="Unresolved Mention"/>
    <w:uiPriority w:val="99"/>
    <w:semiHidden/>
    <w:unhideWhenUsed/>
    <w:rsid w:val="007D568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63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416D7E"/>
    <w:rPr>
      <w:rFonts w:ascii="Lucida Sans Unicode" w:hAnsi="Lucida Sans Unicode" w:cs="Lucida Sans Unicode"/>
      <w:szCs w:val="24"/>
      <w:lang w:val="en-GB" w:eastAsia="zh-CN"/>
    </w:rPr>
  </w:style>
  <w:style w:type="character" w:customStyle="1" w:styleId="Heading3Char">
    <w:name w:val="Heading 3 Char"/>
    <w:basedOn w:val="DefaultParagraphFont"/>
    <w:link w:val="Heading3"/>
    <w:rsid w:val="00E47E53"/>
    <w:rPr>
      <w:rFonts w:ascii="Lucida Sans Unicode" w:hAnsi="Lucida Sans Unicode" w:cs="Lucida Sans Unicode"/>
      <w:i/>
      <w:lang w:val="fi-FI" w:eastAsia="zh-CN"/>
    </w:rPr>
  </w:style>
  <w:style w:type="character" w:styleId="Strong">
    <w:name w:val="Strong"/>
    <w:basedOn w:val="DefaultParagraphFont"/>
    <w:uiPriority w:val="22"/>
    <w:qFormat/>
    <w:rsid w:val="00DA79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2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5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5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7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6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5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8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9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D8C143CC2EDB49BB2F82C8BD7D7061" ma:contentTypeVersion="9" ma:contentTypeDescription="Create a new document." ma:contentTypeScope="" ma:versionID="8f087f2713e20dcb571471f0b530df80">
  <xsd:schema xmlns:xsd="http://www.w3.org/2001/XMLSchema" xmlns:xs="http://www.w3.org/2001/XMLSchema" xmlns:p="http://schemas.microsoft.com/office/2006/metadata/properties" xmlns:ns3="f0225f09-9d4e-45cb-a1ed-23fc404d0e65" xmlns:ns4="1ddb87f0-1e61-4c45-8797-2769e35f0621" targetNamespace="http://schemas.microsoft.com/office/2006/metadata/properties" ma:root="true" ma:fieldsID="a4a440e37c8846ac390d40c54b1c66b8" ns3:_="" ns4:_="">
    <xsd:import namespace="f0225f09-9d4e-45cb-a1ed-23fc404d0e65"/>
    <xsd:import namespace="1ddb87f0-1e61-4c45-8797-2769e35f0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25f09-9d4e-45cb-a1ed-23fc404d0e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db87f0-1e61-4c45-8797-2769e35f06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225f09-9d4e-45cb-a1ed-23fc404d0e65" xsi:nil="true"/>
  </documentManagement>
</p:properties>
</file>

<file path=customXml/itemProps1.xml><?xml version="1.0" encoding="utf-8"?>
<ds:datastoreItem xmlns:ds="http://schemas.openxmlformats.org/officeDocument/2006/customXml" ds:itemID="{4B286AFF-3C26-42EF-A8B1-88380A6173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AAA6D9-C5DA-42B5-BC93-69CCA44EE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225f09-9d4e-45cb-a1ed-23fc404d0e65"/>
    <ds:schemaRef ds:uri="1ddb87f0-1e61-4c45-8797-2769e35f0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8FA6AF-5D06-46A3-9080-8FEC7497CA3E}">
  <ds:schemaRefs>
    <ds:schemaRef ds:uri="http://schemas.microsoft.com/office/2006/metadata/properties"/>
    <ds:schemaRef ds:uri="http://schemas.microsoft.com/office/infopath/2007/PartnerControls"/>
    <ds:schemaRef ds:uri="f0225f09-9d4e-45cb-a1ed-23fc404d0e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1346</Words>
  <Characters>10906</Characters>
  <Application>Microsoft Office Word</Application>
  <DocSecurity>0</DocSecurity>
  <Lines>90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 Server –tietokannan hallintajärjestelmä</vt:lpstr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–tietokannan hallintajärjestelmä</dc:title>
  <dc:subject/>
  <dc:creator>AMA</dc:creator>
  <cp:keywords/>
  <dc:description/>
  <cp:lastModifiedBy>Doykova, Gabriela</cp:lastModifiedBy>
  <cp:revision>13</cp:revision>
  <cp:lastPrinted>2025-03-20T00:33:00Z</cp:lastPrinted>
  <dcterms:created xsi:type="dcterms:W3CDTF">2025-04-16T07:10:00Z</dcterms:created>
  <dcterms:modified xsi:type="dcterms:W3CDTF">2025-04-16T07:57:00Z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0x0101008BD8C143CC2EDB49BB2F82C8BD7D7061</vt:lpwstr>
  </property>
</Properties>
</file>